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3.10.0 -->
  <w:body>
    <w:p>
      <w:pPr>
        <w:bidi w:val="0"/>
        <w:spacing w:before="205" w:after="0" w:line="747" w:lineRule="atLeast"/>
        <w:ind w:left="0" w:right="1373" w:firstLine="0"/>
        <w:jc w:val="left"/>
        <w:outlineLvl w:val="9"/>
        <w:rPr>
          <w:rFonts w:ascii="Times New Roman" w:eastAsia="Times New Roman" w:hAnsi="Times New Roman" w:cs="Times New Roman"/>
          <w:sz w:val="52"/>
          <w:szCs w:val="52"/>
        </w:rPr>
      </w:pPr>
      <w:r>
        <w:rPr>
          <w:rFonts w:ascii="Times New Roman" w:eastAsia="Times New Roman" w:hAnsi="Times New Roman" w:cs="Times New Roman"/>
          <w:b w:val="0"/>
          <w:bCs w:val="0"/>
          <w:i w:val="0"/>
          <w:iCs w:val="0"/>
          <w:strike w:val="0"/>
          <w:color w:val="000000"/>
          <w:spacing w:val="2"/>
          <w:sz w:val="52"/>
          <w:szCs w:val="52"/>
          <w:u w:val="none"/>
          <w:rtl w:val="0"/>
        </w:rPr>
        <w:t>Building</w:t>
      </w:r>
      <w:r>
        <w:rPr>
          <w:rFonts w:ascii="Times New Roman" w:eastAsia="Times New Roman" w:hAnsi="Times New Roman" w:cs="Times New Roman"/>
          <w:b w:val="0"/>
          <w:bCs w:val="0"/>
          <w:i w:val="0"/>
          <w:iCs w:val="0"/>
          <w:strike w:val="0"/>
          <w:color w:val="000000"/>
          <w:spacing w:val="104"/>
          <w:sz w:val="52"/>
          <w:szCs w:val="52"/>
          <w:u w:val="none"/>
          <w:rtl w:val="0"/>
        </w:rPr>
        <w:t xml:space="preserve"> </w:t>
      </w:r>
      <w:r>
        <w:rPr>
          <w:rFonts w:ascii="Times New Roman" w:eastAsia="Times New Roman" w:hAnsi="Times New Roman" w:cs="Times New Roman"/>
          <w:b w:val="0"/>
          <w:bCs w:val="0"/>
          <w:i w:val="0"/>
          <w:iCs w:val="0"/>
          <w:strike w:val="0"/>
          <w:color w:val="000000"/>
          <w:spacing w:val="0"/>
          <w:sz w:val="52"/>
          <w:szCs w:val="52"/>
          <w:u w:val="none"/>
          <w:rtl w:val="0"/>
        </w:rPr>
        <w:t>an</w:t>
      </w:r>
      <w:r>
        <w:rPr>
          <w:rFonts w:ascii="Times New Roman" w:eastAsia="Times New Roman" w:hAnsi="Times New Roman" w:cs="Times New Roman"/>
          <w:b w:val="0"/>
          <w:bCs w:val="0"/>
          <w:i w:val="0"/>
          <w:iCs w:val="0"/>
          <w:strike w:val="0"/>
          <w:color w:val="000000"/>
          <w:spacing w:val="79"/>
          <w:sz w:val="52"/>
          <w:szCs w:val="52"/>
          <w:u w:val="none"/>
          <w:rtl w:val="0"/>
        </w:rPr>
        <w:t xml:space="preserve"> </w:t>
      </w:r>
      <w:r>
        <w:rPr>
          <w:rFonts w:ascii="Times New Roman" w:eastAsia="Times New Roman" w:hAnsi="Times New Roman" w:cs="Times New Roman"/>
          <w:b w:val="0"/>
          <w:bCs w:val="0"/>
          <w:i w:val="0"/>
          <w:iCs w:val="0"/>
          <w:strike w:val="0"/>
          <w:color w:val="000000"/>
          <w:spacing w:val="4"/>
          <w:sz w:val="52"/>
          <w:szCs w:val="52"/>
          <w:u w:val="none"/>
          <w:rtl w:val="0"/>
        </w:rPr>
        <w:t>earthquake</w:t>
      </w:r>
      <w:r>
        <w:rPr>
          <w:rFonts w:ascii="Times New Roman" w:eastAsia="Times New Roman" w:hAnsi="Times New Roman" w:cs="Times New Roman"/>
          <w:b w:val="0"/>
          <w:bCs w:val="0"/>
          <w:i w:val="0"/>
          <w:iCs w:val="0"/>
          <w:strike w:val="0"/>
          <w:color w:val="000000"/>
          <w:spacing w:val="97"/>
          <w:sz w:val="52"/>
          <w:szCs w:val="52"/>
          <w:u w:val="none"/>
          <w:rtl w:val="0"/>
        </w:rPr>
        <w:t xml:space="preserve"> </w:t>
      </w:r>
      <w:r>
        <w:rPr>
          <w:rFonts w:ascii="Times New Roman" w:eastAsia="Times New Roman" w:hAnsi="Times New Roman" w:cs="Times New Roman"/>
          <w:b w:val="0"/>
          <w:bCs w:val="0"/>
          <w:i w:val="0"/>
          <w:iCs w:val="0"/>
          <w:strike w:val="0"/>
          <w:color w:val="000000"/>
          <w:spacing w:val="0"/>
          <w:sz w:val="52"/>
          <w:szCs w:val="52"/>
          <w:u w:val="none"/>
          <w:rtl w:val="0"/>
        </w:rPr>
        <w:t>prediction model</w:t>
      </w:r>
      <w:r>
        <w:rPr>
          <w:rFonts w:ascii="Times New Roman" w:eastAsia="Times New Roman" w:hAnsi="Times New Roman" w:cs="Times New Roman"/>
          <w:b w:val="0"/>
          <w:bCs w:val="0"/>
          <w:i w:val="0"/>
          <w:iCs w:val="0"/>
          <w:strike w:val="0"/>
          <w:color w:val="000000"/>
          <w:spacing w:val="19"/>
          <w:sz w:val="52"/>
          <w:szCs w:val="52"/>
          <w:u w:val="none"/>
          <w:rtl w:val="0"/>
        </w:rPr>
        <w:t xml:space="preserve"> </w:t>
      </w:r>
      <w:r>
        <w:rPr>
          <w:rFonts w:ascii="Times New Roman" w:eastAsia="Times New Roman" w:hAnsi="Times New Roman" w:cs="Times New Roman"/>
          <w:b w:val="0"/>
          <w:bCs w:val="0"/>
          <w:i w:val="0"/>
          <w:iCs w:val="0"/>
          <w:strike w:val="0"/>
          <w:color w:val="000000"/>
          <w:spacing w:val="1"/>
          <w:sz w:val="52"/>
          <w:szCs w:val="52"/>
          <w:u w:val="none"/>
          <w:rtl w:val="0"/>
        </w:rPr>
        <w:t>using</w:t>
      </w:r>
      <w:r>
        <w:rPr>
          <w:rFonts w:ascii="Times New Roman" w:eastAsia="Times New Roman" w:hAnsi="Times New Roman" w:cs="Times New Roman"/>
          <w:b w:val="0"/>
          <w:bCs w:val="0"/>
          <w:i w:val="0"/>
          <w:iCs w:val="0"/>
          <w:strike w:val="0"/>
          <w:color w:val="000000"/>
          <w:spacing w:val="104"/>
          <w:sz w:val="52"/>
          <w:szCs w:val="52"/>
          <w:u w:val="none"/>
          <w:rtl w:val="0"/>
        </w:rPr>
        <w:t xml:space="preserve"> </w:t>
      </w:r>
      <w:r>
        <w:rPr>
          <w:rFonts w:ascii="Times New Roman" w:eastAsia="Times New Roman" w:hAnsi="Times New Roman" w:cs="Times New Roman"/>
          <w:b w:val="0"/>
          <w:bCs w:val="0"/>
          <w:i w:val="0"/>
          <w:iCs w:val="0"/>
          <w:strike w:val="0"/>
          <w:color w:val="000000"/>
          <w:spacing w:val="0"/>
          <w:sz w:val="52"/>
          <w:szCs w:val="52"/>
          <w:u w:val="none"/>
          <w:rtl w:val="0"/>
        </w:rPr>
        <w:t>Python</w:t>
      </w:r>
    </w:p>
    <w:p>
      <w:pPr>
        <w:bidi w:val="0"/>
        <w:spacing w:before="726" w:after="0" w:line="465" w:lineRule="atLeast"/>
        <w:ind w:left="0" w:right="-200" w:firstLine="0"/>
        <w:jc w:val="both"/>
        <w:outlineLvl w:val="9"/>
        <w:rPr>
          <w:rFonts w:ascii="Times New Roman" w:eastAsia="Times New Roman" w:hAnsi="Times New Roman" w:cs="Times New Roman"/>
          <w:sz w:val="42"/>
          <w:szCs w:val="42"/>
        </w:rPr>
      </w:pPr>
      <w:r>
        <w:rPr>
          <w:rFonts w:ascii="Times New Roman" w:eastAsia="Times New Roman" w:hAnsi="Times New Roman" w:cs="Times New Roman"/>
          <w:b w:val="0"/>
          <w:bCs w:val="0"/>
          <w:i w:val="0"/>
          <w:iCs w:val="0"/>
          <w:strike w:val="0"/>
          <w:color w:val="000000"/>
          <w:spacing w:val="0"/>
          <w:sz w:val="42"/>
          <w:szCs w:val="42"/>
          <w:u w:val="none"/>
          <w:rtl w:val="0"/>
        </w:rPr>
        <w:t>Problem</w:t>
      </w:r>
      <w:r>
        <w:rPr>
          <w:rFonts w:ascii="Times New Roman" w:eastAsia="Times New Roman" w:hAnsi="Times New Roman" w:cs="Times New Roman"/>
          <w:b w:val="0"/>
          <w:bCs w:val="0"/>
          <w:i w:val="0"/>
          <w:iCs w:val="0"/>
          <w:strike w:val="0"/>
          <w:color w:val="000000"/>
          <w:spacing w:val="85"/>
          <w:sz w:val="42"/>
          <w:szCs w:val="42"/>
          <w:u w:val="none"/>
          <w:rtl w:val="0"/>
        </w:rPr>
        <w:t xml:space="preserve"> </w:t>
      </w:r>
      <w:r>
        <w:rPr>
          <w:rFonts w:ascii="Times New Roman" w:eastAsia="Times New Roman" w:hAnsi="Times New Roman" w:cs="Times New Roman"/>
          <w:b w:val="0"/>
          <w:bCs w:val="0"/>
          <w:i w:val="0"/>
          <w:iCs w:val="0"/>
          <w:strike w:val="0"/>
          <w:color w:val="000000"/>
          <w:spacing w:val="2"/>
          <w:sz w:val="42"/>
          <w:szCs w:val="42"/>
          <w:u w:val="none"/>
          <w:rtl w:val="0"/>
        </w:rPr>
        <w:t>Definition:</w:t>
      </w:r>
    </w:p>
    <w:p>
      <w:pPr>
        <w:bidi w:val="0"/>
        <w:spacing w:before="353" w:after="0" w:line="370" w:lineRule="atLeast"/>
        <w:ind w:left="0" w:right="329" w:firstLine="0"/>
        <w:jc w:val="left"/>
        <w:outlineLvl w:val="9"/>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The problem at hand is the development of an earthquake prediction model using Python to predict the occurrence of earthquakes before their arrival and taking preemptive and precautionary measures to reduce their impact.</w:t>
      </w:r>
    </w:p>
    <w:p>
      <w:pPr>
        <w:bidi w:val="0"/>
        <w:spacing w:before="826" w:after="0" w:line="376" w:lineRule="atLeast"/>
        <w:ind w:left="0" w:right="-200" w:firstLine="0"/>
        <w:jc w:val="both"/>
        <w:outlineLvl w:val="9"/>
        <w:rPr>
          <w:rFonts w:ascii="Times New Roman" w:eastAsia="Times New Roman" w:hAnsi="Times New Roman" w:cs="Times New Roman"/>
          <w:sz w:val="34"/>
          <w:szCs w:val="34"/>
        </w:rPr>
      </w:pPr>
      <w:r>
        <w:rPr>
          <w:rFonts w:ascii="Times New Roman" w:eastAsia="Times New Roman" w:hAnsi="Times New Roman" w:cs="Times New Roman"/>
          <w:b w:val="0"/>
          <w:bCs w:val="0"/>
          <w:i w:val="0"/>
          <w:iCs w:val="0"/>
          <w:strike w:val="0"/>
          <w:color w:val="000000"/>
          <w:spacing w:val="0"/>
          <w:sz w:val="34"/>
          <w:szCs w:val="34"/>
          <w:u w:val="none"/>
          <w:rtl w:val="0"/>
        </w:rPr>
        <w:t>Background:</w:t>
      </w:r>
    </w:p>
    <w:p>
      <w:pPr>
        <w:bidi w:val="0"/>
        <w:spacing w:before="347" w:after="0" w:line="370" w:lineRule="atLeast"/>
        <w:ind w:left="0" w:right="-200" w:firstLine="0"/>
        <w:jc w:val="left"/>
        <w:outlineLvl w:val="9"/>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In today’s world technology has developed to an advanced level where we are able to predict weather and are able to analyse the effects of many dangers and prevent them, we are still unable to detect the occurrence of earthquakes which is a major dissapointment. Predicting earthquakes is one of the great unsolved problems in the earth sciences. With the increase in the use of technology, many seismic monitoring stations have increased, so we can use machine learning and other data-driven methods to predict earthquakes.</w:t>
      </w:r>
    </w:p>
    <w:p>
      <w:pPr>
        <w:bidi w:val="0"/>
        <w:spacing w:before="456" w:after="0" w:line="376" w:lineRule="atLeast"/>
        <w:ind w:left="0" w:right="-200" w:firstLine="0"/>
        <w:jc w:val="both"/>
        <w:outlineLvl w:val="9"/>
        <w:rPr>
          <w:rFonts w:ascii="Times New Roman" w:eastAsia="Times New Roman" w:hAnsi="Times New Roman" w:cs="Times New Roman"/>
          <w:sz w:val="34"/>
          <w:szCs w:val="34"/>
        </w:rPr>
      </w:pPr>
      <w:r>
        <w:rPr>
          <w:rFonts w:ascii="Times New Roman" w:eastAsia="Times New Roman" w:hAnsi="Times New Roman" w:cs="Times New Roman"/>
          <w:b w:val="0"/>
          <w:bCs w:val="0"/>
          <w:i w:val="0"/>
          <w:iCs w:val="0"/>
          <w:strike w:val="0"/>
          <w:color w:val="000000"/>
          <w:spacing w:val="0"/>
          <w:sz w:val="34"/>
          <w:szCs w:val="34"/>
          <w:u w:val="none"/>
          <w:rtl w:val="0"/>
        </w:rPr>
        <w:t>Objective:</w:t>
      </w:r>
    </w:p>
    <w:p>
      <w:pPr>
        <w:bidi w:val="0"/>
        <w:spacing w:before="347" w:after="371" w:line="370" w:lineRule="atLeast"/>
        <w:ind w:left="0" w:right="128" w:firstLine="0"/>
        <w:jc w:val="left"/>
        <w:outlineLvl w:val="9"/>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The primary objective is to build an earthquake prediction model using Python which is:</w:t>
      </w:r>
    </w:p>
    <w:p>
      <w:pPr>
        <w:numPr>
          <w:ilvl w:val="0"/>
          <w:numId w:val="1"/>
        </w:numPr>
        <w:bidi w:val="0"/>
        <w:spacing w:before="0" w:after="0" w:line="370" w:lineRule="atLeast"/>
        <w:ind w:right="30"/>
        <w:jc w:val="left"/>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Able to detect whether an earthquake will occur in a specific area or not .</w:t>
      </w:r>
    </w:p>
    <w:p>
      <w:pPr>
        <w:numPr>
          <w:ilvl w:val="0"/>
          <w:numId w:val="1"/>
        </w:numPr>
        <w:bidi w:val="0"/>
        <w:spacing w:before="0" w:after="0" w:line="370" w:lineRule="atLeast"/>
        <w:ind w:right="186"/>
        <w:jc w:val="left"/>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Developing a system that can provide early warnings to communities in earthquake-prone areas is crucial for minimising the impact of earthquakes. The model should be able to issue alerts as soon as possible after detecting seismic activity.</w:t>
      </w:r>
    </w:p>
    <w:p>
      <w:pPr>
        <w:numPr>
          <w:ilvl w:val="0"/>
          <w:numId w:val="2"/>
        </w:numPr>
        <w:bidi w:val="0"/>
        <w:spacing w:before="272" w:after="0" w:line="370" w:lineRule="atLeast"/>
        <w:ind w:right="-141"/>
        <w:jc w:val="left"/>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Determine the location and magnitude of an earthquake event. This information is essential for emergency response and can help in estimating the potential damage.</w:t>
      </w:r>
    </w:p>
    <w:p>
      <w:pPr>
        <w:numPr>
          <w:ilvl w:val="0"/>
          <w:numId w:val="2"/>
        </w:numPr>
        <w:bidi w:val="0"/>
        <w:spacing w:before="0" w:after="0" w:line="370" w:lineRule="atLeast"/>
        <w:ind w:right="-140"/>
        <w:jc w:val="left"/>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Integrate data from various sources, including seismometers, GPS sensors, and satellite imagery, to improve the accuracy of earthquake detection and prediction.</w:t>
      </w:r>
    </w:p>
    <w:p>
      <w:pPr>
        <w:numPr>
          <w:ilvl w:val="0"/>
          <w:numId w:val="2"/>
        </w:numPr>
        <w:bidi w:val="0"/>
        <w:spacing w:before="0" w:after="0" w:line="370" w:lineRule="atLeast"/>
        <w:ind w:right="1010"/>
        <w:jc w:val="left"/>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Ensure that the model operates in real-time, continuously monitoring seismic data and providing timely alerts.</w:t>
      </w:r>
    </w:p>
    <w:p>
      <w:pPr>
        <w:bidi w:val="0"/>
        <w:spacing w:before="465" w:after="0" w:line="465" w:lineRule="atLeast"/>
        <w:ind w:left="0" w:right="-200" w:firstLine="0"/>
        <w:jc w:val="both"/>
        <w:outlineLvl w:val="9"/>
        <w:rPr>
          <w:rFonts w:ascii="Times New Roman" w:eastAsia="Times New Roman" w:hAnsi="Times New Roman" w:cs="Times New Roman"/>
          <w:sz w:val="42"/>
          <w:szCs w:val="42"/>
        </w:rPr>
      </w:pPr>
      <w:r>
        <w:rPr>
          <w:rFonts w:ascii="Times New Roman" w:eastAsia="Times New Roman" w:hAnsi="Times New Roman" w:cs="Times New Roman"/>
          <w:b w:val="0"/>
          <w:bCs w:val="0"/>
          <w:i w:val="0"/>
          <w:iCs w:val="0"/>
          <w:strike w:val="0"/>
          <w:color w:val="000000"/>
          <w:spacing w:val="4"/>
          <w:sz w:val="42"/>
          <w:szCs w:val="42"/>
          <w:u w:val="none"/>
          <w:rtl w:val="0"/>
        </w:rPr>
        <w:t>Design</w:t>
      </w:r>
      <w:r>
        <w:rPr>
          <w:rFonts w:ascii="Times New Roman" w:eastAsia="Times New Roman" w:hAnsi="Times New Roman" w:cs="Times New Roman"/>
          <w:b w:val="0"/>
          <w:bCs w:val="0"/>
          <w:i w:val="0"/>
          <w:iCs w:val="0"/>
          <w:strike w:val="0"/>
          <w:color w:val="000000"/>
          <w:spacing w:val="64"/>
          <w:sz w:val="42"/>
          <w:szCs w:val="42"/>
          <w:u w:val="none"/>
          <w:rtl w:val="0"/>
        </w:rPr>
        <w:t xml:space="preserve"> </w:t>
      </w:r>
      <w:r>
        <w:rPr>
          <w:rFonts w:ascii="Times New Roman" w:eastAsia="Times New Roman" w:hAnsi="Times New Roman" w:cs="Times New Roman"/>
          <w:b w:val="0"/>
          <w:bCs w:val="0"/>
          <w:i w:val="0"/>
          <w:iCs w:val="0"/>
          <w:strike w:val="0"/>
          <w:color w:val="000000"/>
          <w:spacing w:val="1"/>
          <w:sz w:val="42"/>
          <w:szCs w:val="42"/>
          <w:u w:val="none"/>
          <w:rtl w:val="0"/>
        </w:rPr>
        <w:t>Thinking:</w:t>
      </w:r>
    </w:p>
    <w:p>
      <w:pPr>
        <w:bidi w:val="0"/>
        <w:spacing w:before="353" w:after="0" w:line="370" w:lineRule="atLeast"/>
        <w:ind w:left="0" w:right="377" w:firstLine="311"/>
        <w:jc w:val="left"/>
        <w:outlineLvl w:val="9"/>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1.Gather earthquake data from reliable sources. You can obtain earthquake data from sources like the USGS Earthquake Catalog or other geological institutions.</w:t>
      </w:r>
    </w:p>
    <w:p>
      <w:pPr>
        <w:bidi w:val="0"/>
        <w:spacing w:before="58" w:after="0" w:line="312" w:lineRule="atLeast"/>
        <w:ind w:left="311" w:right="-200" w:firstLine="0"/>
        <w:jc w:val="both"/>
        <w:outlineLvl w:val="9"/>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2.Clean and preprocess the earthquake data. This may involve:</w:t>
      </w:r>
    </w:p>
    <w:p>
      <w:pPr>
        <w:numPr>
          <w:ilvl w:val="0"/>
          <w:numId w:val="3"/>
        </w:numPr>
        <w:bidi w:val="0"/>
        <w:spacing w:before="58" w:after="0" w:line="312" w:lineRule="atLeast"/>
        <w:ind w:right="-200"/>
        <w:jc w:val="both"/>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Removing duplicates or irrelevant columns.</w:t>
      </w:r>
    </w:p>
    <w:p>
      <w:pPr>
        <w:numPr>
          <w:ilvl w:val="0"/>
          <w:numId w:val="3"/>
        </w:numPr>
        <w:bidi w:val="0"/>
        <w:spacing w:before="58" w:after="0" w:line="312" w:lineRule="atLeast"/>
        <w:ind w:right="-200"/>
        <w:jc w:val="both"/>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Handling missing data.</w:t>
      </w:r>
    </w:p>
    <w:p>
      <w:pPr>
        <w:numPr>
          <w:ilvl w:val="0"/>
          <w:numId w:val="3"/>
        </w:numPr>
        <w:bidi w:val="0"/>
        <w:spacing w:before="58" w:after="0" w:line="312" w:lineRule="atLeast"/>
        <w:ind w:right="-200"/>
        <w:jc w:val="both"/>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Converting timestamps to a consistent format.</w:t>
      </w:r>
    </w:p>
    <w:p>
      <w:pPr>
        <w:numPr>
          <w:ilvl w:val="0"/>
          <w:numId w:val="3"/>
        </w:numPr>
        <w:bidi w:val="0"/>
        <w:spacing w:before="58" w:after="0" w:line="312" w:lineRule="atLeast"/>
        <w:ind w:right="-200"/>
        <w:jc w:val="both"/>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Scaling or normalising numerical features.</w:t>
      </w:r>
    </w:p>
    <w:p>
      <w:pPr>
        <w:numPr>
          <w:ilvl w:val="0"/>
          <w:numId w:val="3"/>
        </w:numPr>
        <w:bidi w:val="0"/>
        <w:spacing w:before="58" w:after="0" w:line="312" w:lineRule="atLeast"/>
        <w:ind w:right="-200"/>
        <w:jc w:val="both"/>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Encoding categorical features if necessary.</w:t>
      </w:r>
    </w:p>
    <w:p>
      <w:pPr>
        <w:numPr>
          <w:ilvl w:val="0"/>
          <w:numId w:val="3"/>
        </w:numPr>
        <w:bidi w:val="0"/>
        <w:spacing w:before="58" w:after="0" w:line="312" w:lineRule="atLeast"/>
        <w:ind w:right="-200"/>
        <w:jc w:val="both"/>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Splitting the data into training, validation, and test sets.</w:t>
      </w:r>
    </w:p>
    <w:p>
      <w:pPr>
        <w:bidi w:val="0"/>
        <w:spacing w:before="1" w:after="0" w:line="370" w:lineRule="atLeast"/>
        <w:ind w:left="0" w:right="252" w:firstLine="233"/>
        <w:jc w:val="left"/>
        <w:outlineLvl w:val="9"/>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3.Extract relevant features from the data that can help the model distinguish earthquake signals from noise. Feature engineering might involve:</w:t>
      </w:r>
    </w:p>
    <w:p>
      <w:pPr>
        <w:numPr>
          <w:ilvl w:val="0"/>
          <w:numId w:val="4"/>
        </w:numPr>
        <w:bidi w:val="0"/>
        <w:spacing w:before="58" w:after="0" w:line="312" w:lineRule="atLeast"/>
        <w:ind w:right="-200"/>
        <w:jc w:val="both"/>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Time-based features (e.g., time of day, day of the week).</w:t>
      </w:r>
    </w:p>
    <w:p>
      <w:pPr>
        <w:numPr>
          <w:ilvl w:val="0"/>
          <w:numId w:val="4"/>
        </w:numPr>
        <w:bidi w:val="0"/>
        <w:spacing w:before="58" w:after="0" w:line="312" w:lineRule="atLeast"/>
        <w:ind w:right="-200"/>
        <w:jc w:val="both"/>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Spatial features (e.g., location, distance to fault lines).</w:t>
      </w:r>
    </w:p>
    <w:p>
      <w:pPr>
        <w:numPr>
          <w:ilvl w:val="0"/>
          <w:numId w:val="4"/>
        </w:numPr>
        <w:bidi w:val="0"/>
        <w:spacing w:before="58" w:after="0" w:line="312" w:lineRule="atLeast"/>
        <w:ind w:right="-200"/>
        <w:jc w:val="both"/>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Frequency domain features (e.g., Fourier transforms).</w:t>
      </w:r>
    </w:p>
    <w:p>
      <w:pPr>
        <w:numPr>
          <w:ilvl w:val="0"/>
          <w:numId w:val="4"/>
        </w:numPr>
        <w:bidi w:val="0"/>
        <w:spacing w:before="58" w:after="0" w:line="312" w:lineRule="atLeast"/>
        <w:ind w:right="-200"/>
        <w:jc w:val="both"/>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Statistical features (e.g., mean, standard deviation).</w:t>
      </w:r>
    </w:p>
    <w:p>
      <w:pPr>
        <w:bidi w:val="0"/>
        <w:spacing w:before="1" w:after="0" w:line="370" w:lineRule="atLeast"/>
        <w:ind w:left="0" w:right="-60" w:firstLine="233"/>
        <w:jc w:val="left"/>
        <w:outlineLvl w:val="9"/>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4.Choose an appropriate machine learning or deep learning model for earthquake detection. Some common models include:</w:t>
      </w:r>
    </w:p>
    <w:p>
      <w:pPr>
        <w:numPr>
          <w:ilvl w:val="0"/>
          <w:numId w:val="5"/>
        </w:numPr>
        <w:bidi w:val="0"/>
        <w:spacing w:before="58" w:after="0" w:line="312" w:lineRule="atLeast"/>
        <w:ind w:right="-200"/>
        <w:jc w:val="both"/>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Logistic Regression</w:t>
      </w:r>
    </w:p>
    <w:p>
      <w:pPr>
        <w:numPr>
          <w:ilvl w:val="0"/>
          <w:numId w:val="5"/>
        </w:numPr>
        <w:bidi w:val="0"/>
        <w:spacing w:before="58" w:after="0" w:line="312" w:lineRule="atLeast"/>
        <w:ind w:right="-200"/>
        <w:jc w:val="both"/>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Random Forest</w:t>
      </w:r>
    </w:p>
    <w:p>
      <w:pPr>
        <w:numPr>
          <w:ilvl w:val="0"/>
          <w:numId w:val="5"/>
        </w:numPr>
        <w:bidi w:val="0"/>
        <w:spacing w:before="58" w:after="0" w:line="312" w:lineRule="atLeast"/>
        <w:ind w:right="-200"/>
        <w:jc w:val="both"/>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Support Vector Machine (SVM)</w:t>
      </w:r>
    </w:p>
    <w:p>
      <w:pPr>
        <w:numPr>
          <w:ilvl w:val="0"/>
          <w:numId w:val="5"/>
        </w:numPr>
        <w:bidi w:val="0"/>
        <w:spacing w:before="58" w:after="0" w:line="312" w:lineRule="atLeast"/>
        <w:ind w:right="-200"/>
        <w:jc w:val="both"/>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Convolutional Neural Network (CNN)</w:t>
      </w:r>
    </w:p>
    <w:p>
      <w:pPr>
        <w:numPr>
          <w:ilvl w:val="0"/>
          <w:numId w:val="5"/>
        </w:numPr>
        <w:bidi w:val="0"/>
        <w:spacing w:before="58" w:after="0" w:line="312" w:lineRule="atLeast"/>
        <w:ind w:right="-200"/>
        <w:jc w:val="both"/>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Recurrent Neural Network (RNN)</w:t>
      </w:r>
    </w:p>
    <w:p>
      <w:pPr>
        <w:bidi w:val="0"/>
        <w:spacing w:before="1" w:after="0" w:line="370" w:lineRule="atLeast"/>
        <w:ind w:left="0" w:right="200" w:firstLine="233"/>
        <w:jc w:val="left"/>
        <w:outlineLvl w:val="9"/>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5.Train the selected model on the training dataset using appropriate training techniques:</w:t>
      </w:r>
    </w:p>
    <w:p>
      <w:pPr>
        <w:numPr>
          <w:ilvl w:val="0"/>
          <w:numId w:val="6"/>
        </w:numPr>
        <w:bidi w:val="0"/>
        <w:spacing w:before="329" w:after="0" w:line="312" w:lineRule="atLeast"/>
        <w:ind w:right="-200"/>
        <w:jc w:val="both"/>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Adjust hyperparameters (e.g., learning rate, batch size).</w:t>
      </w:r>
    </w:p>
    <w:p>
      <w:pPr>
        <w:numPr>
          <w:ilvl w:val="0"/>
          <w:numId w:val="6"/>
        </w:numPr>
        <w:bidi w:val="0"/>
        <w:spacing w:before="58" w:after="0" w:line="312" w:lineRule="atLeast"/>
        <w:ind w:right="-200"/>
        <w:jc w:val="both"/>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Implement data augmentation if you have limited earthquake data.</w:t>
      </w:r>
    </w:p>
    <w:p>
      <w:pPr>
        <w:numPr>
          <w:ilvl w:val="0"/>
          <w:numId w:val="6"/>
        </w:numPr>
        <w:bidi w:val="0"/>
        <w:spacing w:before="58" w:after="0" w:line="312" w:lineRule="atLeast"/>
        <w:ind w:right="-200"/>
        <w:jc w:val="both"/>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Monitor training progress and evaluate performance on the</w:t>
      </w:r>
    </w:p>
    <w:p>
      <w:pPr>
        <w:bidi w:val="0"/>
        <w:spacing w:before="58" w:after="0" w:line="312" w:lineRule="atLeast"/>
        <w:ind w:left="0" w:right="-200" w:firstLine="0"/>
        <w:jc w:val="both"/>
        <w:outlineLvl w:val="9"/>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validation set.</w:t>
      </w:r>
    </w:p>
    <w:p>
      <w:pPr>
        <w:numPr>
          <w:ilvl w:val="0"/>
          <w:numId w:val="7"/>
        </w:numPr>
        <w:bidi w:val="0"/>
        <w:spacing w:before="58" w:after="0" w:line="312" w:lineRule="atLeast"/>
        <w:ind w:right="-200"/>
        <w:jc w:val="both"/>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Consider early stopping to prevent overfitting.</w:t>
      </w:r>
    </w:p>
    <w:p>
      <w:pPr>
        <w:bidi w:val="0"/>
        <w:spacing w:before="1" w:after="0" w:line="370" w:lineRule="atLeast"/>
        <w:ind w:left="0" w:right="-20" w:firstLine="155"/>
        <w:jc w:val="left"/>
        <w:outlineLvl w:val="9"/>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6.Evaluate the model's performance on the test dataset using relevant evaluation metrics such as accuracy, precision, recall, F1-score, and AUC-ROC.</w:t>
      </w:r>
    </w:p>
    <w:p>
      <w:pPr>
        <w:bidi w:val="0"/>
        <w:spacing w:before="0" w:after="0" w:line="370" w:lineRule="atLeast"/>
        <w:ind w:left="0" w:right="323" w:firstLine="155"/>
        <w:jc w:val="left"/>
        <w:outlineLvl w:val="9"/>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7.Fine-tune the model's hyperparameters using techniques like grid search or random search to optimise its performance.</w:t>
      </w:r>
    </w:p>
    <w:p>
      <w:pPr>
        <w:bidi w:val="0"/>
        <w:spacing w:before="0" w:after="0" w:line="370" w:lineRule="atLeast"/>
        <w:ind w:left="0" w:right="4" w:firstLine="155"/>
        <w:jc w:val="left"/>
        <w:outlineLvl w:val="9"/>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8.Deploy the trained earthquake detector model to a production environment. This can be done using frameworks like Flask, Django, or cloud services like AWS, Azure, or Google Cloud.</w:t>
      </w:r>
    </w:p>
    <w:p>
      <w:pPr>
        <w:bidi w:val="0"/>
        <w:spacing w:before="0" w:after="0" w:line="370" w:lineRule="atLeast"/>
        <w:ind w:left="0" w:right="494" w:firstLine="155"/>
        <w:jc w:val="left"/>
        <w:outlineLvl w:val="9"/>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9.Continuously monitor the model's performance in the production environment and update it as needed to adapt to changing data distributions or conditions.</w:t>
      </w:r>
    </w:p>
    <w:p>
      <w:pPr>
        <w:bidi w:val="0"/>
        <w:spacing w:before="0" w:after="0" w:line="370" w:lineRule="atLeast"/>
        <w:ind w:left="0" w:right="447" w:firstLine="78"/>
        <w:jc w:val="both"/>
        <w:outlineLvl w:val="9"/>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10.If required, analyse the model's predictions to understand why it makes certain decisions. This can be crucial for building trust in the model's predictions.</w:t>
      </w:r>
    </w:p>
    <w:p>
      <w:pPr>
        <w:bidi w:val="0"/>
        <w:spacing w:before="0" w:after="0" w:line="370" w:lineRule="atLeast"/>
        <w:ind w:left="0" w:right="334" w:firstLine="78"/>
        <w:jc w:val="left"/>
        <w:outlineLvl w:val="9"/>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11.Maintain thorough documentation of the entire process, including data sources, preprocessing steps, model architecture, and hyperparameters, for future reference and collaboration.</w:t>
      </w:r>
    </w:p>
    <w:p>
      <w:pPr>
        <w:bidi w:val="0"/>
        <w:spacing w:before="835" w:after="0" w:line="465" w:lineRule="atLeast"/>
        <w:ind w:left="0" w:right="-200" w:firstLine="0"/>
        <w:jc w:val="both"/>
        <w:outlineLvl w:val="9"/>
        <w:rPr>
          <w:rFonts w:ascii="Times New Roman" w:eastAsia="Times New Roman" w:hAnsi="Times New Roman" w:cs="Times New Roman"/>
          <w:sz w:val="42"/>
          <w:szCs w:val="42"/>
        </w:rPr>
      </w:pPr>
      <w:r>
        <w:rPr>
          <w:rFonts w:ascii="Times New Roman" w:eastAsia="Times New Roman" w:hAnsi="Times New Roman" w:cs="Times New Roman"/>
          <w:b w:val="0"/>
          <w:bCs w:val="0"/>
          <w:i w:val="0"/>
          <w:iCs w:val="0"/>
          <w:strike w:val="0"/>
          <w:color w:val="000000"/>
          <w:spacing w:val="0"/>
          <w:sz w:val="42"/>
          <w:szCs w:val="42"/>
          <w:u w:val="none"/>
          <w:rtl w:val="0"/>
        </w:rPr>
        <w:t>Outcome:</w:t>
      </w:r>
    </w:p>
    <w:p>
      <w:pPr>
        <w:bidi w:val="0"/>
        <w:spacing w:before="353" w:after="0" w:line="370" w:lineRule="atLeast"/>
        <w:ind w:left="0" w:right="-200" w:firstLine="0"/>
        <w:jc w:val="left"/>
        <w:outlineLvl w:val="9"/>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The specific outcome of your earthquake detector model will vary depending on the goals, resources, and data available for your project. A successful outcome would be a well performing model that contributes to earthquake monitoring and improves our understanding of seismic activity in a given region.</w:t>
      </w:r>
    </w:p>
    <w:p>
      <w:pPr>
        <w:bidi w:val="0"/>
        <w:spacing w:before="465" w:after="0" w:line="465" w:lineRule="atLeast"/>
        <w:ind w:left="0" w:right="-200" w:firstLine="0"/>
        <w:jc w:val="both"/>
        <w:outlineLvl w:val="9"/>
        <w:rPr>
          <w:rFonts w:ascii="Times New Roman" w:eastAsia="Times New Roman" w:hAnsi="Times New Roman" w:cs="Times New Roman"/>
          <w:sz w:val="42"/>
          <w:szCs w:val="42"/>
        </w:rPr>
      </w:pPr>
      <w:r>
        <w:rPr>
          <w:rFonts w:ascii="Times New Roman" w:eastAsia="Times New Roman" w:hAnsi="Times New Roman" w:cs="Times New Roman"/>
          <w:b w:val="0"/>
          <w:bCs w:val="0"/>
          <w:i w:val="0"/>
          <w:iCs w:val="0"/>
          <w:strike w:val="0"/>
          <w:color w:val="000000"/>
          <w:spacing w:val="0"/>
          <w:sz w:val="42"/>
          <w:szCs w:val="42"/>
          <w:u w:val="none"/>
          <w:rtl w:val="0"/>
        </w:rPr>
        <w:t>Success</w:t>
      </w:r>
      <w:r>
        <w:rPr>
          <w:rFonts w:ascii="Times New Roman" w:eastAsia="Times New Roman" w:hAnsi="Times New Roman" w:cs="Times New Roman"/>
          <w:b w:val="0"/>
          <w:bCs w:val="0"/>
          <w:i w:val="0"/>
          <w:iCs w:val="0"/>
          <w:strike w:val="0"/>
          <w:color w:val="000000"/>
          <w:spacing w:val="59"/>
          <w:sz w:val="42"/>
          <w:szCs w:val="42"/>
          <w:u w:val="none"/>
          <w:rtl w:val="0"/>
        </w:rPr>
        <w:t xml:space="preserve"> </w:t>
      </w:r>
      <w:r>
        <w:rPr>
          <w:rFonts w:ascii="Times New Roman" w:eastAsia="Times New Roman" w:hAnsi="Times New Roman" w:cs="Times New Roman"/>
          <w:b w:val="0"/>
          <w:bCs w:val="0"/>
          <w:i w:val="0"/>
          <w:iCs w:val="0"/>
          <w:strike w:val="0"/>
          <w:color w:val="000000"/>
          <w:spacing w:val="0"/>
          <w:sz w:val="42"/>
          <w:szCs w:val="42"/>
          <w:u w:val="none"/>
          <w:rtl w:val="0"/>
        </w:rPr>
        <w:t>Metrics:</w:t>
      </w:r>
    </w:p>
    <w:p>
      <w:pPr>
        <w:bidi w:val="0"/>
        <w:spacing w:before="353" w:after="0" w:line="370" w:lineRule="atLeast"/>
        <w:ind w:left="0" w:right="10" w:firstLine="0"/>
        <w:jc w:val="both"/>
        <w:outlineLvl w:val="9"/>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The choice of success metrics for your earthquake detector model will depend on our project's specific goals and requirements. Here are some</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Arial" w:eastAsia="Arial" w:hAnsi="Arial" w:cs="Arial"/>
          <w:b w:val="0"/>
          <w:bCs w:val="0"/>
          <w:i w:val="0"/>
          <w:iCs w:val="0"/>
          <w:strike w:val="0"/>
          <w:color w:val="000000"/>
          <w:spacing w:val="0"/>
          <w:sz w:val="28"/>
          <w:szCs w:val="28"/>
          <w:u w:val="none"/>
          <w:rtl w:val="0"/>
        </w:rPr>
        <w:t>common success metrics that we can consider are accuracy, precision, sensitivity, F1-score, ROC curve and AUC-ROC, AUC-PR, MAE, MSE, RMSE, specificity.</w:t>
      </w:r>
    </w:p>
    <w:p>
      <w:pPr>
        <w:bidi w:val="0"/>
        <w:spacing w:before="465" w:after="0" w:line="465" w:lineRule="atLeast"/>
        <w:ind w:left="0" w:right="-200" w:firstLine="0"/>
        <w:jc w:val="both"/>
        <w:outlineLvl w:val="9"/>
        <w:rPr>
          <w:rFonts w:ascii="Times New Roman" w:eastAsia="Times New Roman" w:hAnsi="Times New Roman" w:cs="Times New Roman"/>
          <w:sz w:val="42"/>
          <w:szCs w:val="42"/>
        </w:rPr>
      </w:pPr>
      <w:r>
        <w:rPr>
          <w:rFonts w:ascii="Times New Roman" w:eastAsia="Times New Roman" w:hAnsi="Times New Roman" w:cs="Times New Roman"/>
          <w:b w:val="0"/>
          <w:bCs w:val="0"/>
          <w:i w:val="0"/>
          <w:iCs w:val="0"/>
          <w:strike w:val="0"/>
          <w:color w:val="000000"/>
          <w:spacing w:val="0"/>
          <w:sz w:val="42"/>
          <w:szCs w:val="42"/>
          <w:u w:val="none"/>
          <w:rtl w:val="0"/>
        </w:rPr>
        <w:t>Stakeholders:</w:t>
      </w:r>
    </w:p>
    <w:p>
      <w:pPr>
        <w:bidi w:val="0"/>
        <w:spacing w:before="353" w:after="0" w:line="370" w:lineRule="atLeast"/>
        <w:ind w:left="0" w:right="454" w:firstLine="0"/>
        <w:jc w:val="left"/>
        <w:outlineLvl w:val="9"/>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An earthquake detection model, when successfully designed and deployed, can benefit various stakeholders and serve a range of purposes. Some of the key beneficiaries of such a model are Public Safety Authorities, Civilian Populations, Infrastructure and Building Safety, Seismologists and Researches, Environmental Agencies, Insurance Companies, Government Agencies, and Commercial Interests.</w:t>
      </w:r>
    </w:p>
    <w:p>
      <w:pPr>
        <w:bidi w:val="0"/>
        <w:spacing w:before="465" w:after="0" w:line="465" w:lineRule="atLeast"/>
        <w:ind w:left="0" w:right="-200" w:firstLine="0"/>
        <w:jc w:val="both"/>
        <w:outlineLvl w:val="9"/>
        <w:rPr>
          <w:rFonts w:ascii="Times New Roman" w:eastAsia="Times New Roman" w:hAnsi="Times New Roman" w:cs="Times New Roman"/>
          <w:sz w:val="42"/>
          <w:szCs w:val="42"/>
        </w:rPr>
      </w:pPr>
      <w:r>
        <w:rPr>
          <w:rFonts w:ascii="Times New Roman" w:eastAsia="Times New Roman" w:hAnsi="Times New Roman" w:cs="Times New Roman"/>
          <w:b w:val="0"/>
          <w:bCs w:val="0"/>
          <w:i w:val="0"/>
          <w:iCs w:val="0"/>
          <w:strike w:val="0"/>
          <w:color w:val="000000"/>
          <w:spacing w:val="1"/>
          <w:sz w:val="42"/>
          <w:szCs w:val="42"/>
          <w:u w:val="none"/>
          <w:rtl w:val="0"/>
        </w:rPr>
        <w:t>Significance:</w:t>
      </w:r>
    </w:p>
    <w:p>
      <w:pPr>
        <w:bidi w:val="0"/>
        <w:spacing w:before="353" w:after="0" w:line="370" w:lineRule="atLeast"/>
        <w:ind w:left="0" w:right="-44" w:firstLine="0"/>
        <w:jc w:val="left"/>
        <w:outlineLvl w:val="9"/>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The significance of an earthquake detection model lies in its potential to address several critical issues related to earthquake monitoring, safety, and preparedness. The key aspects of its significance are</w:t>
      </w:r>
    </w:p>
    <w:p>
      <w:pPr>
        <w:numPr>
          <w:ilvl w:val="0"/>
          <w:numId w:val="8"/>
        </w:numPr>
        <w:bidi w:val="0"/>
        <w:spacing w:before="58" w:after="0" w:line="312" w:lineRule="atLeast"/>
        <w:ind w:right="-200"/>
        <w:jc w:val="both"/>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Early Warning and Public Safety.</w:t>
      </w:r>
    </w:p>
    <w:p>
      <w:pPr>
        <w:numPr>
          <w:ilvl w:val="0"/>
          <w:numId w:val="8"/>
        </w:numPr>
        <w:bidi w:val="0"/>
        <w:spacing w:before="58" w:after="0" w:line="312" w:lineRule="atLeast"/>
        <w:ind w:right="-200"/>
        <w:jc w:val="both"/>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Reducing Casualties and Injuries.</w:t>
      </w:r>
    </w:p>
    <w:p>
      <w:pPr>
        <w:numPr>
          <w:ilvl w:val="0"/>
          <w:numId w:val="8"/>
        </w:numPr>
        <w:bidi w:val="0"/>
        <w:spacing w:before="58" w:after="0" w:line="312" w:lineRule="atLeast"/>
        <w:ind w:right="-200"/>
        <w:jc w:val="both"/>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Protecting Infrastructure.</w:t>
      </w:r>
    </w:p>
    <w:p>
      <w:pPr>
        <w:numPr>
          <w:ilvl w:val="0"/>
          <w:numId w:val="8"/>
        </w:numPr>
        <w:bidi w:val="0"/>
        <w:spacing w:before="58" w:after="0" w:line="312" w:lineRule="atLeast"/>
        <w:ind w:right="-200"/>
        <w:jc w:val="both"/>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Improved Building and Infrastructure Design.</w:t>
      </w:r>
    </w:p>
    <w:p>
      <w:pPr>
        <w:numPr>
          <w:ilvl w:val="0"/>
          <w:numId w:val="8"/>
        </w:numPr>
        <w:bidi w:val="0"/>
        <w:spacing w:before="58" w:after="0" w:line="312" w:lineRule="atLeast"/>
        <w:ind w:right="-200"/>
        <w:jc w:val="both"/>
        <w:rPr>
          <w:rFonts w:ascii="Arial" w:eastAsia="Arial" w:hAnsi="Arial" w:cs="Arial"/>
          <w:sz w:val="28"/>
          <w:szCs w:val="28"/>
        </w:rPr>
        <w:sectPr>
          <w:pgSz w:w="11920" w:h="16840"/>
          <w:pgMar w:top="1120" w:right="1472" w:bottom="1120" w:left="1440" w:header="720" w:footer="720"/>
          <w:cols w:space="720"/>
          <w:titlePg w:val="0"/>
        </w:sectPr>
      </w:pPr>
      <w:r>
        <w:rPr>
          <w:rFonts w:ascii="Arial" w:eastAsia="Arial" w:hAnsi="Arial" w:cs="Arial"/>
          <w:b w:val="0"/>
          <w:bCs w:val="0"/>
          <w:i w:val="0"/>
          <w:iCs w:val="0"/>
          <w:strike w:val="0"/>
          <w:color w:val="000000"/>
          <w:spacing w:val="0"/>
          <w:sz w:val="28"/>
          <w:szCs w:val="28"/>
          <w:u w:val="none"/>
          <w:rtl w:val="0"/>
        </w:rPr>
        <w:t>Resource Allocation.</w:t>
      </w:r>
    </w:p>
    <w:p w:rsidR="00000000" w:rsidRPr="00000000" w:rsidP="00000000">
      <w:pPr>
        <w:pStyle w:val="Title"/>
        <w:rPr>
          <w:rFonts w:ascii="Lexend Medium" w:eastAsia="Lexend Medium" w:hAnsi="Lexend Medium" w:cs="Lexend Medium"/>
        </w:rPr>
      </w:pPr>
      <w:bookmarkStart w:id="0" w:name="_98pf5ygs9iz1" w:colFirst="0" w:colLast="0"/>
      <w:bookmarkEnd w:id="0"/>
      <w:r w:rsidRPr="00000000">
        <w:rPr>
          <w:rFonts w:ascii="Lexend Medium" w:eastAsia="Lexend Medium" w:hAnsi="Lexend Medium" w:cs="Lexend Medium"/>
          <w:rtl w:val="0"/>
        </w:rPr>
        <w:t xml:space="preserve">Building an earthquake prediction model using Python </w:t>
      </w:r>
    </w:p>
    <w:p w:rsidR="00000000" w:rsidRPr="00000000" w:rsidP="00000000">
      <w:pPr>
        <w:pStyle w:val="normal0"/>
      </w:pPr>
      <w:r w:rsidRPr="00000000">
        <w:rPr>
          <w:rtl w:val="0"/>
        </w:rPr>
        <w:t xml:space="preserve"> </w:t>
      </w:r>
    </w:p>
    <w:p w:rsidR="00000000" w:rsidRPr="00000000" w:rsidP="00000000">
      <w:pPr>
        <w:pStyle w:val="normal0"/>
      </w:pPr>
    </w:p>
    <w:p w:rsidR="00000000" w:rsidRPr="00000000" w:rsidP="00000000">
      <w:pPr>
        <w:pStyle w:val="normal0"/>
        <w:rPr>
          <w:rFonts w:ascii="Lexend Medium" w:eastAsia="Lexend Medium" w:hAnsi="Lexend Medium" w:cs="Lexend Medium"/>
          <w:sz w:val="42"/>
          <w:szCs w:val="42"/>
        </w:rPr>
      </w:pPr>
      <w:r w:rsidRPr="00000000">
        <w:rPr>
          <w:rFonts w:ascii="Lexend Medium" w:eastAsia="Lexend Medium" w:hAnsi="Lexend Medium" w:cs="Lexend Medium"/>
          <w:sz w:val="42"/>
          <w:szCs w:val="42"/>
          <w:rtl w:val="0"/>
        </w:rPr>
        <w:t xml:space="preserve">Phase 2:           </w:t>
      </w:r>
    </w:p>
    <w:p w:rsidR="00000000" w:rsidRPr="00000000" w:rsidP="00000000">
      <w:pPr>
        <w:pStyle w:val="normal0"/>
        <w:rPr>
          <w:sz w:val="28"/>
          <w:szCs w:val="28"/>
        </w:rPr>
      </w:pPr>
    </w:p>
    <w:p w:rsidR="00000000" w:rsidRPr="00000000" w:rsidP="00000000">
      <w:pPr>
        <w:pStyle w:val="normal0"/>
        <w:rPr>
          <w:sz w:val="28"/>
          <w:szCs w:val="28"/>
        </w:rPr>
      </w:pPr>
      <w:r w:rsidRPr="00000000">
        <w:rPr>
          <w:color w:val="313131"/>
          <w:sz w:val="28"/>
          <w:szCs w:val="28"/>
          <w:highlight w:val="white"/>
          <w:rtl w:val="0"/>
        </w:rPr>
        <w:t>Considering advanced techniques such as hyperparameter tuning and feature engineering to improve the prediction model's performance.</w:t>
      </w:r>
      <w:r w:rsidRPr="00000000">
        <w:rPr>
          <w:sz w:val="28"/>
          <w:szCs w:val="28"/>
          <w:rtl w:val="0"/>
        </w:rPr>
        <w:t xml:space="preserve">            </w:t>
      </w:r>
    </w:p>
    <w:p w:rsidR="00000000" w:rsidRPr="00000000" w:rsidP="00000000">
      <w:pPr>
        <w:pStyle w:val="normal0"/>
        <w:rPr>
          <w:sz w:val="28"/>
          <w:szCs w:val="28"/>
        </w:rPr>
      </w:pPr>
    </w:p>
    <w:p w:rsidR="00000000" w:rsidRPr="00000000" w:rsidP="00000000">
      <w:pPr>
        <w:pStyle w:val="normal0"/>
        <w:rPr>
          <w:sz w:val="28"/>
          <w:szCs w:val="28"/>
        </w:rPr>
      </w:pPr>
    </w:p>
    <w:p w:rsidR="00000000" w:rsidRPr="00000000" w:rsidP="00000000">
      <w:pPr>
        <w:pStyle w:val="normal0"/>
        <w:rPr>
          <w:rFonts w:ascii="Lexend Medium" w:eastAsia="Lexend Medium" w:hAnsi="Lexend Medium" w:cs="Lexend Medium"/>
          <w:sz w:val="42"/>
          <w:szCs w:val="42"/>
        </w:rPr>
      </w:pPr>
      <w:r w:rsidRPr="00000000">
        <w:rPr>
          <w:rFonts w:ascii="Lexend Medium" w:eastAsia="Lexend Medium" w:hAnsi="Lexend Medium" w:cs="Lexend Medium"/>
          <w:sz w:val="42"/>
          <w:szCs w:val="42"/>
          <w:rtl w:val="0"/>
        </w:rPr>
        <w:t>Steps in implementing the model:</w:t>
      </w:r>
    </w:p>
    <w:p w:rsidR="00000000" w:rsidRPr="00000000" w:rsidP="00000000">
      <w:pPr>
        <w:pStyle w:val="normal0"/>
        <w:rPr>
          <w:sz w:val="28"/>
          <w:szCs w:val="28"/>
        </w:rPr>
      </w:pPr>
      <w:r w:rsidRPr="00000000">
        <w:rPr>
          <w:sz w:val="28"/>
          <w:szCs w:val="28"/>
          <w:rtl w:val="0"/>
        </w:rPr>
        <w:t xml:space="preserve">    </w:t>
      </w:r>
    </w:p>
    <w:p w:rsidR="00000000" w:rsidRPr="00000000" w:rsidP="00000000">
      <w:pPr>
        <w:pStyle w:val="normal0"/>
        <w:rPr>
          <w:sz w:val="28"/>
          <w:szCs w:val="28"/>
        </w:rPr>
      </w:pPr>
      <w:r w:rsidRPr="00000000">
        <w:rPr>
          <w:sz w:val="28"/>
          <w:szCs w:val="28"/>
          <w:rtl w:val="0"/>
        </w:rPr>
        <w:t xml:space="preserve">    1.Gather the earthquake data from reliable sources. We can obtain earthquake data from the internet for India.</w:t>
      </w:r>
    </w:p>
    <w:p w:rsidR="00000000" w:rsidRPr="00000000" w:rsidP="00000000">
      <w:pPr>
        <w:pStyle w:val="normal0"/>
        <w:rPr>
          <w:sz w:val="28"/>
          <w:szCs w:val="28"/>
        </w:rPr>
      </w:pPr>
      <w:r w:rsidRPr="00000000">
        <w:rPr>
          <w:sz w:val="28"/>
          <w:szCs w:val="28"/>
          <w:rtl w:val="0"/>
        </w:rPr>
        <w:t xml:space="preserve">    2.Clean and preprocess the earthquake data. This may involve removing duplicates or irrelevant columns, handling missing data,</w:t>
      </w:r>
    </w:p>
    <w:p w:rsidR="00000000" w:rsidRPr="00000000" w:rsidP="00000000">
      <w:pPr>
        <w:pStyle w:val="normal0"/>
        <w:rPr>
          <w:sz w:val="28"/>
          <w:szCs w:val="28"/>
        </w:rPr>
      </w:pPr>
      <w:r w:rsidRPr="00000000">
        <w:rPr>
          <w:sz w:val="28"/>
          <w:szCs w:val="28"/>
          <w:rtl w:val="0"/>
        </w:rPr>
        <w:t>converting timestamps to consistent format, scaling numerical features,</w:t>
      </w:r>
    </w:p>
    <w:p w:rsidR="00000000" w:rsidRPr="00000000" w:rsidP="00000000">
      <w:pPr>
        <w:pStyle w:val="normal0"/>
        <w:rPr>
          <w:sz w:val="28"/>
          <w:szCs w:val="28"/>
        </w:rPr>
      </w:pPr>
      <w:r w:rsidRPr="00000000">
        <w:rPr>
          <w:sz w:val="28"/>
          <w:szCs w:val="28"/>
          <w:rtl w:val="0"/>
        </w:rPr>
        <w:t>encoding categorical features if necessary, splitting the data into [training, validation, test sets].</w:t>
      </w:r>
    </w:p>
    <w:p w:rsidR="00000000" w:rsidRPr="00000000" w:rsidP="00000000">
      <w:pPr>
        <w:pStyle w:val="normal0"/>
        <w:rPr>
          <w:sz w:val="28"/>
          <w:szCs w:val="28"/>
        </w:rPr>
      </w:pPr>
      <w:r w:rsidRPr="00000000">
        <w:rPr>
          <w:sz w:val="28"/>
          <w:szCs w:val="28"/>
          <w:rtl w:val="0"/>
        </w:rPr>
        <w:t xml:space="preserve">   3.Extracting relevant features from the data which help the model to distinguish earthquake signals from noise. </w:t>
      </w:r>
    </w:p>
    <w:p w:rsidR="00000000" w:rsidRPr="00000000" w:rsidP="00000000">
      <w:pPr>
        <w:pStyle w:val="normal0"/>
        <w:rPr>
          <w:sz w:val="28"/>
          <w:szCs w:val="28"/>
        </w:rPr>
      </w:pPr>
      <w:r w:rsidRPr="00000000">
        <w:rPr>
          <w:sz w:val="28"/>
          <w:szCs w:val="28"/>
          <w:rtl w:val="0"/>
        </w:rPr>
        <w:t xml:space="preserve">   4.Choose an appropriate machine learning or deep learning model for earthquake detection. </w:t>
      </w:r>
    </w:p>
    <w:p w:rsidR="00000000" w:rsidRPr="00000000" w:rsidP="00000000">
      <w:pPr>
        <w:pStyle w:val="normal0"/>
        <w:rPr>
          <w:sz w:val="28"/>
          <w:szCs w:val="28"/>
        </w:rPr>
      </w:pPr>
      <w:r w:rsidRPr="00000000">
        <w:rPr>
          <w:sz w:val="28"/>
          <w:szCs w:val="28"/>
          <w:rtl w:val="0"/>
        </w:rPr>
        <w:t xml:space="preserve">   5.Train the selected model on the training dataset using appropriate training techniques.</w:t>
      </w:r>
    </w:p>
    <w:p w:rsidR="00000000" w:rsidRPr="00000000" w:rsidP="00000000">
      <w:pPr>
        <w:pStyle w:val="normal0"/>
        <w:rPr>
          <w:sz w:val="28"/>
          <w:szCs w:val="28"/>
        </w:rPr>
      </w:pPr>
      <w:r w:rsidRPr="00000000">
        <w:rPr>
          <w:sz w:val="28"/>
          <w:szCs w:val="28"/>
          <w:rtl w:val="0"/>
        </w:rPr>
        <w:t xml:space="preserve">   6.Evaluate the model's performance on the test dataset using relevant evaluation metrics such as accuracy, precision, recall, F1-score, and AUC-ROC.</w:t>
      </w:r>
    </w:p>
    <w:p w:rsidR="00000000" w:rsidRPr="00000000" w:rsidP="00000000">
      <w:pPr>
        <w:pStyle w:val="normal0"/>
        <w:rPr>
          <w:sz w:val="28"/>
          <w:szCs w:val="28"/>
        </w:rPr>
      </w:pPr>
      <w:r w:rsidRPr="00000000">
        <w:rPr>
          <w:sz w:val="28"/>
          <w:szCs w:val="28"/>
          <w:rtl w:val="0"/>
        </w:rPr>
        <w:t xml:space="preserve">  7.Fine-tune the model's hyperparameters using techniques like grid search or random search to optimise its performance.</w:t>
      </w:r>
    </w:p>
    <w:p w:rsidR="00000000" w:rsidRPr="00000000" w:rsidP="00000000">
      <w:pPr>
        <w:pStyle w:val="normal0"/>
        <w:rPr>
          <w:sz w:val="28"/>
          <w:szCs w:val="28"/>
        </w:rPr>
      </w:pPr>
      <w:r w:rsidRPr="00000000">
        <w:rPr>
          <w:sz w:val="28"/>
          <w:szCs w:val="28"/>
          <w:rtl w:val="0"/>
        </w:rPr>
        <w:t xml:space="preserve">  8.Deploy the trained earthquake detector model to a production environment. This is done using frameworks like Flask or cloud services like AWS, Azure, or Google Cloud.</w:t>
      </w:r>
    </w:p>
    <w:p w:rsidR="00000000" w:rsidRPr="00000000" w:rsidP="00000000">
      <w:pPr>
        <w:pStyle w:val="normal0"/>
        <w:rPr>
          <w:sz w:val="28"/>
          <w:szCs w:val="28"/>
        </w:rPr>
      </w:pPr>
      <w:r w:rsidRPr="00000000">
        <w:rPr>
          <w:sz w:val="28"/>
          <w:szCs w:val="28"/>
          <w:rtl w:val="0"/>
        </w:rPr>
        <w:t xml:space="preserve">  9.Continuously monitor the model's performance in the production environment and update it as needed to adapt to changing data distributions or conditions.</w:t>
      </w:r>
    </w:p>
    <w:p w:rsidR="00000000" w:rsidRPr="00000000" w:rsidP="00000000">
      <w:pPr>
        <w:pStyle w:val="normal0"/>
        <w:rPr>
          <w:sz w:val="28"/>
          <w:szCs w:val="28"/>
        </w:rPr>
      </w:pPr>
      <w:r w:rsidRPr="00000000">
        <w:rPr>
          <w:sz w:val="28"/>
          <w:szCs w:val="28"/>
          <w:rtl w:val="0"/>
        </w:rPr>
        <w:t xml:space="preserve">  10.Maintain thorough documentation of the entire process, including data sources, preprocessing steps, model architecture, and hyperparameters, for future reference and collaboration.</w:t>
      </w:r>
    </w:p>
    <w:p w:rsidR="00000000" w:rsidRPr="00000000" w:rsidP="00000000">
      <w:pPr>
        <w:pStyle w:val="normal0"/>
        <w:rPr>
          <w:sz w:val="28"/>
          <w:szCs w:val="28"/>
        </w:rPr>
      </w:pPr>
    </w:p>
    <w:p w:rsidR="00000000" w:rsidRPr="00000000" w:rsidP="00000000">
      <w:pPr>
        <w:pStyle w:val="normal0"/>
        <w:rPr>
          <w:sz w:val="28"/>
          <w:szCs w:val="28"/>
        </w:rPr>
      </w:pPr>
    </w:p>
    <w:p w:rsidR="00000000" w:rsidRPr="00000000" w:rsidP="00000000">
      <w:pPr>
        <w:pStyle w:val="normal0"/>
        <w:rPr>
          <w:sz w:val="28"/>
          <w:szCs w:val="28"/>
        </w:rPr>
      </w:pPr>
      <w:r w:rsidRPr="00000000">
        <w:rPr>
          <w:rFonts w:ascii="Lexend Medium" w:eastAsia="Lexend Medium" w:hAnsi="Lexend Medium" w:cs="Lexend Medium"/>
          <w:sz w:val="42"/>
          <w:szCs w:val="42"/>
          <w:rtl w:val="0"/>
        </w:rPr>
        <w:t>Hyperparameter tuning:</w:t>
      </w:r>
    </w:p>
    <w:p w:rsidR="00000000" w:rsidRPr="00000000" w:rsidP="00000000">
      <w:pPr>
        <w:pStyle w:val="normal0"/>
        <w:rPr>
          <w:sz w:val="28"/>
          <w:szCs w:val="28"/>
        </w:rPr>
      </w:pPr>
    </w:p>
    <w:p w:rsidR="00000000" w:rsidRPr="00000000" w:rsidP="00000000">
      <w:pPr>
        <w:pStyle w:val="normal0"/>
      </w:pPr>
      <w:r w:rsidRPr="00000000">
        <w:rPr>
          <w:sz w:val="28"/>
          <w:szCs w:val="28"/>
          <w:rtl w:val="0"/>
        </w:rPr>
        <w:t>Hyperparameter tuning involves systematically searching for the best combination of hyperparameters to optimise a model's performance. Hyperparameters are parameters that are not learned from the data but are set prior to training and can significantly impact a model's ability to learn from the data. Examples include learning rates, the number of hidden layers in a neural network, the depth of a decision tree, regularisation strength, batch size, and more.</w:t>
      </w:r>
    </w:p>
    <w:p w:rsidR="00000000" w:rsidRPr="00000000" w:rsidP="00000000">
      <w:pPr>
        <w:pStyle w:val="normal0"/>
        <w:rPr>
          <w:sz w:val="28"/>
          <w:szCs w:val="28"/>
        </w:rPr>
      </w:pPr>
    </w:p>
    <w:p w:rsidR="00000000" w:rsidRPr="00000000" w:rsidP="00000000">
      <w:pPr>
        <w:pStyle w:val="normal0"/>
        <w:ind w:left="0" w:firstLine="0"/>
        <w:rPr>
          <w:b/>
          <w:sz w:val="28"/>
          <w:szCs w:val="28"/>
        </w:rPr>
      </w:pPr>
      <w:r w:rsidRPr="00000000">
        <w:rPr>
          <w:b/>
          <w:sz w:val="28"/>
          <w:szCs w:val="28"/>
          <w:rtl w:val="0"/>
        </w:rPr>
        <w:t>1. Importance of Hyperparameter Tuning:</w:t>
      </w:r>
    </w:p>
    <w:p w:rsidR="00000000" w:rsidRPr="00000000" w:rsidP="00000000">
      <w:pPr>
        <w:pStyle w:val="normal0"/>
        <w:rPr>
          <w:sz w:val="28"/>
          <w:szCs w:val="28"/>
        </w:rPr>
      </w:pPr>
    </w:p>
    <w:p w:rsidR="00000000" w:rsidRPr="00000000" w:rsidP="00000000">
      <w:pPr>
        <w:pStyle w:val="normal0"/>
        <w:rPr>
          <w:sz w:val="28"/>
          <w:szCs w:val="28"/>
        </w:rPr>
      </w:pPr>
      <w:r w:rsidRPr="00000000">
        <w:rPr>
          <w:sz w:val="28"/>
          <w:szCs w:val="28"/>
          <w:rtl w:val="0"/>
        </w:rPr>
        <w:t>Hyperparameters play a crucial role in determining a model's performance. Poorly chosen hyperparameters can lead to issues like overfitting (model is too complex and fits the training data perfectly but performs poorly on new data) or underfitting (model is too simple to capture underlying patterns). Hyperparameter tuning seeks to find the best hyperparameters that strike a balance between model complexity and performance.</w:t>
      </w:r>
    </w:p>
    <w:p w:rsidR="00000000" w:rsidRPr="00000000" w:rsidP="00000000">
      <w:pPr>
        <w:pStyle w:val="normal0"/>
        <w:rPr>
          <w:sz w:val="28"/>
          <w:szCs w:val="28"/>
        </w:rPr>
      </w:pPr>
    </w:p>
    <w:p w:rsidR="00000000" w:rsidRPr="00000000" w:rsidP="00000000">
      <w:pPr>
        <w:pStyle w:val="normal0"/>
        <w:rPr>
          <w:b/>
          <w:sz w:val="28"/>
          <w:szCs w:val="28"/>
        </w:rPr>
      </w:pPr>
      <w:r w:rsidRPr="00000000">
        <w:rPr>
          <w:b/>
          <w:sz w:val="28"/>
          <w:szCs w:val="28"/>
          <w:rtl w:val="0"/>
        </w:rPr>
        <w:t>2. Methods for Hyperparameter Tuning:</w:t>
      </w:r>
    </w:p>
    <w:p w:rsidR="00000000" w:rsidRPr="00000000" w:rsidP="00000000">
      <w:pPr>
        <w:pStyle w:val="normal0"/>
        <w:rPr>
          <w:sz w:val="28"/>
          <w:szCs w:val="28"/>
        </w:rPr>
      </w:pPr>
    </w:p>
    <w:p w:rsidR="00000000" w:rsidRPr="00000000" w:rsidP="00000000">
      <w:pPr>
        <w:pStyle w:val="normal0"/>
        <w:rPr>
          <w:sz w:val="28"/>
          <w:szCs w:val="28"/>
        </w:rPr>
      </w:pPr>
      <w:r w:rsidRPr="00000000">
        <w:rPr>
          <w:sz w:val="28"/>
          <w:szCs w:val="28"/>
          <w:rtl w:val="0"/>
        </w:rPr>
        <w:t>There are several methods for hyperparameter tuning, but two of the most common approaches are:</w:t>
      </w:r>
    </w:p>
    <w:p w:rsidR="00000000" w:rsidRPr="00000000" w:rsidP="00000000">
      <w:pPr>
        <w:pStyle w:val="normal0"/>
        <w:rPr>
          <w:sz w:val="28"/>
          <w:szCs w:val="28"/>
        </w:rPr>
      </w:pPr>
    </w:p>
    <w:p w:rsidR="00000000" w:rsidRPr="00000000" w:rsidP="00000000">
      <w:pPr>
        <w:pStyle w:val="normal0"/>
        <w:rPr>
          <w:b/>
          <w:sz w:val="28"/>
          <w:szCs w:val="28"/>
        </w:rPr>
      </w:pPr>
      <w:r w:rsidRPr="00000000">
        <w:rPr>
          <w:b/>
          <w:sz w:val="28"/>
          <w:szCs w:val="28"/>
          <w:rtl w:val="0"/>
        </w:rPr>
        <w:t>a. Grid Search:</w:t>
      </w:r>
    </w:p>
    <w:p w:rsidR="00000000" w:rsidRPr="00000000" w:rsidP="00000000">
      <w:pPr>
        <w:pStyle w:val="normal0"/>
        <w:rPr>
          <w:sz w:val="28"/>
          <w:szCs w:val="28"/>
        </w:rPr>
      </w:pPr>
    </w:p>
    <w:p w:rsidR="00000000" w:rsidRPr="00000000" w:rsidP="00000000">
      <w:pPr>
        <w:pStyle w:val="normal0"/>
        <w:numPr>
          <w:ilvl w:val="0"/>
          <w:numId w:val="9"/>
        </w:numPr>
        <w:ind w:left="720" w:hanging="360"/>
        <w:rPr>
          <w:sz w:val="28"/>
          <w:szCs w:val="28"/>
        </w:rPr>
      </w:pPr>
      <w:r w:rsidRPr="00000000">
        <w:rPr>
          <w:sz w:val="28"/>
          <w:szCs w:val="28"/>
          <w:rtl w:val="0"/>
        </w:rPr>
        <w:t>In grid search, we specify a range of possible values for each hyperparameter.</w:t>
      </w:r>
    </w:p>
    <w:p w:rsidR="00000000" w:rsidRPr="00000000" w:rsidP="00000000">
      <w:pPr>
        <w:pStyle w:val="normal0"/>
        <w:numPr>
          <w:ilvl w:val="0"/>
          <w:numId w:val="9"/>
        </w:numPr>
        <w:ind w:left="720" w:hanging="360"/>
        <w:rPr>
          <w:sz w:val="28"/>
          <w:szCs w:val="28"/>
        </w:rPr>
      </w:pPr>
      <w:r w:rsidRPr="00000000">
        <w:rPr>
          <w:sz w:val="28"/>
          <w:szCs w:val="28"/>
          <w:rtl w:val="0"/>
        </w:rPr>
        <w:t>After that the algorithm systematically tests all combinations of these hyperparameters using cross-validation.</w:t>
      </w:r>
    </w:p>
    <w:p w:rsidR="00000000" w:rsidRPr="00000000" w:rsidP="00000000">
      <w:pPr>
        <w:pStyle w:val="normal0"/>
        <w:numPr>
          <w:ilvl w:val="0"/>
          <w:numId w:val="9"/>
        </w:numPr>
        <w:ind w:left="720" w:hanging="360"/>
        <w:rPr>
          <w:sz w:val="28"/>
          <w:szCs w:val="28"/>
        </w:rPr>
      </w:pPr>
      <w:r w:rsidRPr="00000000">
        <w:rPr>
          <w:sz w:val="28"/>
          <w:szCs w:val="28"/>
          <w:rtl w:val="0"/>
        </w:rPr>
        <w:t>It evaluates the model's performance (usually based on a chosen metric) for each combination.</w:t>
      </w:r>
    </w:p>
    <w:p w:rsidR="00000000" w:rsidRPr="00000000" w:rsidP="00000000">
      <w:pPr>
        <w:pStyle w:val="normal0"/>
        <w:numPr>
          <w:ilvl w:val="0"/>
          <w:numId w:val="9"/>
        </w:numPr>
        <w:ind w:left="720" w:hanging="360"/>
        <w:rPr>
          <w:sz w:val="28"/>
          <w:szCs w:val="28"/>
        </w:rPr>
      </w:pPr>
      <w:r w:rsidRPr="00000000">
        <w:rPr>
          <w:sz w:val="28"/>
          <w:szCs w:val="28"/>
          <w:rtl w:val="0"/>
        </w:rPr>
        <w:t>The combination that produces the best performance is selected as the optimal set of hyperparameters.</w:t>
      </w:r>
    </w:p>
    <w:p w:rsidR="00000000" w:rsidRPr="00000000" w:rsidP="00000000">
      <w:pPr>
        <w:pStyle w:val="normal0"/>
        <w:ind w:left="720" w:firstLine="0"/>
        <w:rPr>
          <w:sz w:val="28"/>
          <w:szCs w:val="28"/>
        </w:rPr>
      </w:pPr>
    </w:p>
    <w:p w:rsidR="00000000" w:rsidRPr="00000000" w:rsidP="00000000">
      <w:pPr>
        <w:pStyle w:val="normal0"/>
        <w:rPr>
          <w:b/>
          <w:sz w:val="28"/>
          <w:szCs w:val="28"/>
        </w:rPr>
      </w:pPr>
      <w:r w:rsidRPr="00000000">
        <w:rPr>
          <w:b/>
          <w:sz w:val="28"/>
          <w:szCs w:val="28"/>
          <w:rtl w:val="0"/>
        </w:rPr>
        <w:t>b. Random Search:</w:t>
      </w:r>
    </w:p>
    <w:p w:rsidR="00000000" w:rsidRPr="00000000" w:rsidP="00000000">
      <w:pPr>
        <w:pStyle w:val="normal0"/>
        <w:rPr>
          <w:sz w:val="28"/>
          <w:szCs w:val="28"/>
        </w:rPr>
      </w:pPr>
    </w:p>
    <w:p w:rsidR="00000000" w:rsidRPr="00000000" w:rsidP="00000000">
      <w:pPr>
        <w:pStyle w:val="normal0"/>
        <w:rPr>
          <w:sz w:val="28"/>
          <w:szCs w:val="28"/>
        </w:rPr>
      </w:pPr>
      <w:r w:rsidRPr="00000000">
        <w:rPr>
          <w:sz w:val="28"/>
          <w:szCs w:val="28"/>
          <w:rtl w:val="0"/>
        </w:rPr>
        <w:t>Random search is similar to grid search but more efficient in many cases. Instead of exhaustively trying all combinations, it randomly samples hyperparameters from predefined ranges. This approach can discover good hyperparameter combinations more quickly than grid search.</w:t>
      </w:r>
    </w:p>
    <w:p w:rsidR="00000000" w:rsidRPr="00000000" w:rsidP="00000000">
      <w:pPr>
        <w:pStyle w:val="normal0"/>
        <w:rPr>
          <w:sz w:val="28"/>
          <w:szCs w:val="28"/>
        </w:rPr>
      </w:pPr>
    </w:p>
    <w:p w:rsidR="00000000" w:rsidRPr="00000000" w:rsidP="00000000">
      <w:pPr>
        <w:pStyle w:val="normal0"/>
        <w:rPr>
          <w:b/>
          <w:sz w:val="28"/>
          <w:szCs w:val="28"/>
        </w:rPr>
      </w:pPr>
      <w:r w:rsidRPr="00000000">
        <w:rPr>
          <w:b/>
          <w:sz w:val="28"/>
          <w:szCs w:val="28"/>
          <w:rtl w:val="0"/>
        </w:rPr>
        <w:t>3. Cross-Validation:</w:t>
      </w:r>
    </w:p>
    <w:p w:rsidR="00000000" w:rsidRPr="00000000" w:rsidP="00000000">
      <w:pPr>
        <w:pStyle w:val="normal0"/>
        <w:rPr>
          <w:sz w:val="28"/>
          <w:szCs w:val="28"/>
        </w:rPr>
      </w:pPr>
    </w:p>
    <w:p w:rsidR="00000000" w:rsidRPr="00000000" w:rsidP="00000000">
      <w:pPr>
        <w:pStyle w:val="normal0"/>
        <w:rPr>
          <w:sz w:val="28"/>
          <w:szCs w:val="28"/>
        </w:rPr>
      </w:pPr>
      <w:r w:rsidRPr="00000000">
        <w:rPr>
          <w:sz w:val="28"/>
          <w:szCs w:val="28"/>
          <w:rtl w:val="0"/>
        </w:rPr>
        <w:t>Cross-validation is essential during hyperparameter tuning to estimate how well the model will perform on unseen data. Steps in k-fold cross-validation are</w:t>
      </w:r>
    </w:p>
    <w:p w:rsidR="00000000" w:rsidRPr="00000000" w:rsidP="00000000">
      <w:pPr>
        <w:pStyle w:val="normal0"/>
        <w:rPr>
          <w:sz w:val="28"/>
          <w:szCs w:val="28"/>
        </w:rPr>
      </w:pPr>
    </w:p>
    <w:p w:rsidR="00000000" w:rsidRPr="00000000" w:rsidP="00000000">
      <w:pPr>
        <w:pStyle w:val="normal0"/>
        <w:numPr>
          <w:ilvl w:val="0"/>
          <w:numId w:val="10"/>
        </w:numPr>
        <w:ind w:left="720" w:hanging="360"/>
        <w:rPr>
          <w:sz w:val="28"/>
          <w:szCs w:val="28"/>
        </w:rPr>
      </w:pPr>
      <w:r w:rsidRPr="00000000">
        <w:rPr>
          <w:sz w:val="28"/>
          <w:szCs w:val="28"/>
          <w:rtl w:val="0"/>
        </w:rPr>
        <w:t>Divide the dataset into k subsets or folds.</w:t>
      </w:r>
    </w:p>
    <w:p w:rsidR="00000000" w:rsidRPr="00000000" w:rsidP="00000000">
      <w:pPr>
        <w:pStyle w:val="normal0"/>
        <w:numPr>
          <w:ilvl w:val="0"/>
          <w:numId w:val="10"/>
        </w:numPr>
        <w:ind w:left="720" w:hanging="360"/>
        <w:rPr>
          <w:sz w:val="28"/>
          <w:szCs w:val="28"/>
        </w:rPr>
      </w:pPr>
      <w:r w:rsidRPr="00000000">
        <w:rPr>
          <w:sz w:val="28"/>
          <w:szCs w:val="28"/>
          <w:rtl w:val="0"/>
        </w:rPr>
        <w:t>The model is trained on k-1 folds and tested on the remaining fold.</w:t>
      </w:r>
    </w:p>
    <w:p w:rsidR="00000000" w:rsidRPr="00000000" w:rsidP="00000000">
      <w:pPr>
        <w:pStyle w:val="normal0"/>
        <w:numPr>
          <w:ilvl w:val="0"/>
          <w:numId w:val="10"/>
        </w:numPr>
        <w:ind w:left="720" w:hanging="360"/>
        <w:rPr>
          <w:sz w:val="28"/>
          <w:szCs w:val="28"/>
        </w:rPr>
      </w:pPr>
      <w:r w:rsidRPr="00000000">
        <w:rPr>
          <w:sz w:val="28"/>
          <w:szCs w:val="28"/>
          <w:rtl w:val="0"/>
        </w:rPr>
        <w:t>The process is repeated k times, each time with a different fold held out for testing.</w:t>
      </w:r>
    </w:p>
    <w:p w:rsidR="00000000" w:rsidRPr="00000000" w:rsidP="00000000">
      <w:pPr>
        <w:pStyle w:val="normal0"/>
        <w:numPr>
          <w:ilvl w:val="0"/>
          <w:numId w:val="10"/>
        </w:numPr>
        <w:ind w:left="720" w:hanging="360"/>
        <w:rPr>
          <w:sz w:val="28"/>
          <w:szCs w:val="28"/>
        </w:rPr>
      </w:pPr>
      <w:r w:rsidRPr="00000000">
        <w:rPr>
          <w:sz w:val="28"/>
          <w:szCs w:val="28"/>
          <w:rtl w:val="0"/>
        </w:rPr>
        <w:t>The average performance across all folds is used as an estimate of the model's performance.</w:t>
      </w:r>
    </w:p>
    <w:p w:rsidR="00000000" w:rsidRPr="00000000" w:rsidP="00000000">
      <w:pPr>
        <w:pStyle w:val="normal0"/>
        <w:rPr>
          <w:sz w:val="28"/>
          <w:szCs w:val="28"/>
        </w:rPr>
      </w:pPr>
    </w:p>
    <w:p w:rsidR="00000000" w:rsidRPr="00000000" w:rsidP="00000000">
      <w:pPr>
        <w:pStyle w:val="normal0"/>
        <w:rPr>
          <w:b/>
          <w:sz w:val="28"/>
          <w:szCs w:val="28"/>
        </w:rPr>
      </w:pPr>
      <w:r w:rsidRPr="00000000">
        <w:rPr>
          <w:b/>
          <w:sz w:val="28"/>
          <w:szCs w:val="28"/>
          <w:rtl w:val="0"/>
        </w:rPr>
        <w:t>4. Performance Metrics:</w:t>
      </w:r>
    </w:p>
    <w:p w:rsidR="00000000" w:rsidRPr="00000000" w:rsidP="00000000">
      <w:pPr>
        <w:pStyle w:val="normal0"/>
        <w:rPr>
          <w:sz w:val="28"/>
          <w:szCs w:val="28"/>
        </w:rPr>
      </w:pPr>
    </w:p>
    <w:p w:rsidR="00000000" w:rsidRPr="00000000" w:rsidP="00000000">
      <w:pPr>
        <w:pStyle w:val="normal0"/>
        <w:rPr>
          <w:sz w:val="28"/>
          <w:szCs w:val="28"/>
        </w:rPr>
      </w:pPr>
      <w:r w:rsidRPr="00000000">
        <w:rPr>
          <w:sz w:val="28"/>
          <w:szCs w:val="28"/>
          <w:rtl w:val="0"/>
        </w:rPr>
        <w:t>Choose appropriate performance metrics which align with the specific problem that we are trying to solve(.i.e.The earthquake prediction model). Common metrics include accuracy, precision, recall, F1-score, mean squared error, or area under the receiver operating characteristic curve (AUC-ROC).</w:t>
      </w:r>
    </w:p>
    <w:p w:rsidR="00000000" w:rsidRPr="00000000" w:rsidP="00000000">
      <w:pPr>
        <w:pStyle w:val="normal0"/>
        <w:rPr>
          <w:sz w:val="28"/>
          <w:szCs w:val="28"/>
        </w:rPr>
      </w:pPr>
    </w:p>
    <w:p w:rsidR="00000000" w:rsidRPr="00000000" w:rsidP="00000000">
      <w:pPr>
        <w:pStyle w:val="normal0"/>
        <w:rPr>
          <w:b/>
          <w:sz w:val="28"/>
          <w:szCs w:val="28"/>
        </w:rPr>
      </w:pPr>
      <w:r w:rsidRPr="00000000">
        <w:rPr>
          <w:b/>
          <w:sz w:val="28"/>
          <w:szCs w:val="28"/>
          <w:rtl w:val="0"/>
        </w:rPr>
        <w:t>5. Iterative Process:</w:t>
      </w:r>
    </w:p>
    <w:p w:rsidR="00000000" w:rsidRPr="00000000" w:rsidP="00000000">
      <w:pPr>
        <w:pStyle w:val="normal0"/>
        <w:rPr>
          <w:sz w:val="28"/>
          <w:szCs w:val="28"/>
        </w:rPr>
      </w:pPr>
    </w:p>
    <w:p w:rsidR="00000000" w:rsidRPr="00000000" w:rsidP="00000000">
      <w:pPr>
        <w:pStyle w:val="normal0"/>
        <w:rPr>
          <w:sz w:val="28"/>
          <w:szCs w:val="28"/>
        </w:rPr>
      </w:pPr>
      <w:r w:rsidRPr="00000000">
        <w:rPr>
          <w:sz w:val="28"/>
          <w:szCs w:val="28"/>
          <w:rtl w:val="0"/>
        </w:rPr>
        <w:t>It is an iterative process. We need to refine the search space, test different combinations for multiple times to find the best hyperparameters.</w:t>
      </w:r>
    </w:p>
    <w:p w:rsidR="00000000" w:rsidRPr="00000000" w:rsidP="00000000">
      <w:pPr>
        <w:pStyle w:val="normal0"/>
        <w:rPr>
          <w:sz w:val="28"/>
          <w:szCs w:val="28"/>
        </w:rPr>
      </w:pPr>
    </w:p>
    <w:p w:rsidR="00000000" w:rsidRPr="00000000" w:rsidP="00000000">
      <w:pPr>
        <w:pStyle w:val="normal0"/>
        <w:rPr>
          <w:b/>
          <w:sz w:val="28"/>
          <w:szCs w:val="28"/>
        </w:rPr>
      </w:pPr>
      <w:r w:rsidRPr="00000000">
        <w:rPr>
          <w:b/>
          <w:sz w:val="28"/>
          <w:szCs w:val="28"/>
          <w:rtl w:val="0"/>
        </w:rPr>
        <w:t>6. Automated Hyperparameter Tuning:</w:t>
      </w:r>
    </w:p>
    <w:p w:rsidR="00000000" w:rsidRPr="00000000" w:rsidP="00000000">
      <w:pPr>
        <w:pStyle w:val="normal0"/>
        <w:rPr>
          <w:sz w:val="28"/>
          <w:szCs w:val="28"/>
        </w:rPr>
      </w:pPr>
    </w:p>
    <w:p w:rsidR="00000000" w:rsidRPr="00000000" w:rsidP="00000000">
      <w:pPr>
        <w:pStyle w:val="normal0"/>
        <w:rPr>
          <w:sz w:val="28"/>
          <w:szCs w:val="28"/>
        </w:rPr>
      </w:pPr>
      <w:r w:rsidRPr="00000000">
        <w:rPr>
          <w:sz w:val="28"/>
          <w:szCs w:val="28"/>
          <w:rtl w:val="0"/>
        </w:rPr>
        <w:t>Automated hyperparameter tuning tools and libraries like scikit-learn's GridSearchCV, RandomizedSearchCV, or specialised libraries like Optuna, and hyperopt can simplify the process and make it more efficient.</w:t>
      </w:r>
    </w:p>
    <w:p w:rsidR="00000000" w:rsidRPr="00000000" w:rsidP="00000000">
      <w:pPr>
        <w:pStyle w:val="normal0"/>
        <w:rPr>
          <w:sz w:val="28"/>
          <w:szCs w:val="28"/>
        </w:rPr>
      </w:pPr>
    </w:p>
    <w:p w:rsidR="00000000" w:rsidRPr="00000000" w:rsidP="00000000">
      <w:pPr>
        <w:pStyle w:val="normal0"/>
        <w:rPr>
          <w:b/>
          <w:sz w:val="28"/>
          <w:szCs w:val="28"/>
        </w:rPr>
      </w:pPr>
      <w:r w:rsidRPr="00000000">
        <w:rPr>
          <w:b/>
          <w:sz w:val="28"/>
          <w:szCs w:val="28"/>
          <w:rtl w:val="0"/>
        </w:rPr>
        <w:t>7. Domain Knowledge:</w:t>
      </w:r>
    </w:p>
    <w:p w:rsidR="00000000" w:rsidRPr="00000000" w:rsidP="00000000">
      <w:pPr>
        <w:pStyle w:val="normal0"/>
        <w:rPr>
          <w:sz w:val="28"/>
          <w:szCs w:val="28"/>
        </w:rPr>
      </w:pPr>
    </w:p>
    <w:p w:rsidR="00000000" w:rsidRPr="00000000" w:rsidP="00000000">
      <w:pPr>
        <w:pStyle w:val="normal0"/>
        <w:rPr>
          <w:sz w:val="28"/>
          <w:szCs w:val="28"/>
        </w:rPr>
      </w:pPr>
      <w:r w:rsidRPr="00000000">
        <w:rPr>
          <w:sz w:val="28"/>
          <w:szCs w:val="28"/>
          <w:rtl w:val="0"/>
        </w:rPr>
        <w:t>Domain knowledge can be invaluable when selecting hyperparameters. Understanding the problem and the characteristics of the data can help us make informed choices about hyperparameter ranges and values.</w:t>
      </w:r>
    </w:p>
    <w:p w:rsidR="00000000" w:rsidRPr="00000000" w:rsidP="00000000">
      <w:pPr>
        <w:pStyle w:val="normal0"/>
        <w:rPr>
          <w:sz w:val="28"/>
          <w:szCs w:val="28"/>
        </w:rPr>
      </w:pPr>
    </w:p>
    <w:p w:rsidR="00000000" w:rsidRPr="00000000" w:rsidP="00000000">
      <w:pPr>
        <w:pStyle w:val="normal0"/>
        <w:rPr>
          <w:sz w:val="28"/>
          <w:szCs w:val="28"/>
        </w:rPr>
      </w:pPr>
    </w:p>
    <w:p w:rsidR="00000000" w:rsidRPr="00000000" w:rsidP="00000000">
      <w:pPr>
        <w:pStyle w:val="normal0"/>
        <w:rPr>
          <w:sz w:val="28"/>
          <w:szCs w:val="28"/>
        </w:rPr>
      </w:pPr>
    </w:p>
    <w:p w:rsidR="00000000" w:rsidRPr="00000000" w:rsidP="00000000">
      <w:pPr>
        <w:pStyle w:val="normal0"/>
        <w:rPr>
          <w:sz w:val="28"/>
          <w:szCs w:val="28"/>
        </w:rPr>
      </w:pPr>
    </w:p>
    <w:p w:rsidR="00000000" w:rsidRPr="00000000" w:rsidP="00000000">
      <w:pPr>
        <w:pStyle w:val="normal0"/>
        <w:rPr>
          <w:sz w:val="28"/>
          <w:szCs w:val="28"/>
        </w:rPr>
      </w:pPr>
    </w:p>
    <w:p w:rsidR="00000000" w:rsidRPr="00000000" w:rsidP="00000000">
      <w:pPr>
        <w:pStyle w:val="normal0"/>
        <w:rPr>
          <w:sz w:val="28"/>
          <w:szCs w:val="28"/>
        </w:rPr>
      </w:pPr>
    </w:p>
    <w:p w:rsidR="00000000" w:rsidRPr="00000000" w:rsidP="00000000">
      <w:pPr>
        <w:pStyle w:val="normal0"/>
        <w:rPr>
          <w:sz w:val="28"/>
          <w:szCs w:val="28"/>
        </w:rPr>
      </w:pPr>
    </w:p>
    <w:p w:rsidR="00000000" w:rsidRPr="00000000" w:rsidP="00000000">
      <w:pPr>
        <w:pStyle w:val="normal0"/>
        <w:rPr>
          <w:sz w:val="28"/>
          <w:szCs w:val="28"/>
        </w:rPr>
      </w:pPr>
    </w:p>
    <w:p w:rsidR="00000000" w:rsidRPr="00000000" w:rsidP="00000000">
      <w:pPr>
        <w:pStyle w:val="normal0"/>
        <w:rPr>
          <w:sz w:val="28"/>
          <w:szCs w:val="28"/>
        </w:rPr>
      </w:pPr>
    </w:p>
    <w:p w:rsidR="00000000" w:rsidRPr="00000000" w:rsidP="00000000">
      <w:pPr>
        <w:pStyle w:val="normal0"/>
        <w:rPr>
          <w:sz w:val="28"/>
          <w:szCs w:val="28"/>
        </w:rPr>
      </w:pPr>
    </w:p>
    <w:p w:rsidR="00000000" w:rsidRPr="00000000" w:rsidP="00000000">
      <w:pPr>
        <w:pStyle w:val="normal0"/>
        <w:rPr>
          <w:sz w:val="28"/>
          <w:szCs w:val="28"/>
        </w:rPr>
      </w:pPr>
    </w:p>
    <w:p w:rsidR="00000000" w:rsidRPr="00000000" w:rsidP="00000000">
      <w:pPr>
        <w:pStyle w:val="normal0"/>
        <w:rPr>
          <w:sz w:val="28"/>
          <w:szCs w:val="28"/>
        </w:rPr>
      </w:pPr>
      <w:r w:rsidRPr="00000000">
        <w:rPr>
          <w:sz w:val="28"/>
          <w:szCs w:val="28"/>
          <w:rtl w:val="0"/>
        </w:rPr>
        <w:t xml:space="preserve"> </w:t>
      </w:r>
    </w:p>
    <w:p w:rsidR="00000000" w:rsidRPr="00000000" w:rsidP="00000000">
      <w:pPr>
        <w:pStyle w:val="normal0"/>
        <w:rPr>
          <w:sz w:val="28"/>
          <w:szCs w:val="28"/>
        </w:rPr>
        <w:sectPr>
          <w:pgSz w:w="11909" w:h="16834" w:orient="portrait"/>
          <w:pgMar w:top="1440" w:right="1440" w:bottom="1440" w:left="1440" w:header="720" w:footer="720"/>
          <w:pgNumType w:start="1"/>
          <w:cols w:space="720"/>
        </w:sectPr>
      </w:pPr>
    </w:p>
    <w:p>
      <w:pPr>
        <w:bidi w:val="0"/>
        <w:spacing w:before="334" w:after="0" w:line="469" w:lineRule="atLeast"/>
        <w:ind w:left="0" w:right="-200" w:firstLine="0"/>
        <w:jc w:val="both"/>
        <w:outlineLvl w:val="9"/>
        <w:rPr>
          <w:rFonts w:ascii="Arial" w:eastAsia="Arial" w:hAnsi="Arial" w:cs="Arial"/>
          <w:sz w:val="42"/>
          <w:szCs w:val="42"/>
        </w:rPr>
      </w:pPr>
      <w:r>
        <w:rPr>
          <w:rFonts w:ascii="Arial" w:eastAsia="Arial" w:hAnsi="Arial" w:cs="Arial"/>
          <w:b/>
          <w:bCs/>
          <w:i w:val="0"/>
          <w:iCs w:val="0"/>
          <w:strike w:val="0"/>
          <w:color w:val="000000"/>
          <w:spacing w:val="0"/>
          <w:sz w:val="42"/>
          <w:szCs w:val="42"/>
          <w:u w:val="none"/>
          <w:rtl w:val="0"/>
        </w:rPr>
        <w:t>College</w:t>
      </w:r>
      <w:r>
        <w:rPr>
          <w:rFonts w:ascii="Arial" w:eastAsia="Arial" w:hAnsi="Arial" w:cs="Arial"/>
          <w:b/>
          <w:bCs/>
          <w:i w:val="0"/>
          <w:iCs w:val="0"/>
          <w:strike w:val="0"/>
          <w:color w:val="000000"/>
          <w:spacing w:val="0"/>
          <w:sz w:val="42"/>
          <w:szCs w:val="42"/>
          <w:u w:val="none"/>
          <w:rtl w:val="0"/>
        </w:rPr>
        <w:t xml:space="preserve"> </w:t>
      </w:r>
      <w:r>
        <w:rPr>
          <w:rFonts w:ascii="Arial" w:eastAsia="Arial" w:hAnsi="Arial" w:cs="Arial"/>
          <w:b/>
          <w:bCs/>
          <w:i w:val="0"/>
          <w:iCs w:val="0"/>
          <w:strike w:val="0"/>
          <w:color w:val="000000"/>
          <w:spacing w:val="0"/>
          <w:sz w:val="42"/>
          <w:szCs w:val="42"/>
          <w:u w:val="none"/>
          <w:rtl w:val="0"/>
        </w:rPr>
        <w:t>Code</w:t>
      </w:r>
      <w:r>
        <w:rPr>
          <w:rFonts w:ascii="Arial" w:eastAsia="Arial" w:hAnsi="Arial" w:cs="Arial"/>
          <w:b/>
          <w:bCs/>
          <w:i w:val="0"/>
          <w:iCs w:val="0"/>
          <w:strike w:val="0"/>
          <w:color w:val="000000"/>
          <w:spacing w:val="0"/>
          <w:sz w:val="42"/>
          <w:szCs w:val="42"/>
          <w:u w:val="none"/>
          <w:rtl w:val="0"/>
        </w:rPr>
        <w:t xml:space="preserve"> </w:t>
      </w:r>
      <w:r>
        <w:rPr>
          <w:rFonts w:ascii="Arial" w:eastAsia="Arial" w:hAnsi="Arial" w:cs="Arial"/>
          <w:b/>
          <w:bCs/>
          <w:i w:val="0"/>
          <w:iCs w:val="0"/>
          <w:strike w:val="0"/>
          <w:color w:val="000000"/>
          <w:spacing w:val="0"/>
          <w:sz w:val="42"/>
          <w:szCs w:val="42"/>
          <w:u w:val="none"/>
          <w:rtl w:val="0"/>
        </w:rPr>
        <w:t>:</w:t>
      </w:r>
      <w:r>
        <w:rPr>
          <w:rFonts w:ascii="Arial" w:eastAsia="Arial" w:hAnsi="Arial" w:cs="Arial"/>
          <w:b w:val="0"/>
          <w:bCs w:val="0"/>
          <w:i w:val="0"/>
          <w:iCs w:val="0"/>
          <w:strike w:val="0"/>
          <w:color w:val="000000"/>
          <w:spacing w:val="0"/>
          <w:sz w:val="42"/>
          <w:szCs w:val="42"/>
          <w:u w:val="none"/>
          <w:rtl w:val="0"/>
        </w:rPr>
        <w:t xml:space="preserve"> </w:t>
      </w:r>
      <w:r>
        <w:rPr>
          <w:rFonts w:ascii="Arial" w:eastAsia="Arial" w:hAnsi="Arial" w:cs="Arial"/>
          <w:b w:val="0"/>
          <w:bCs w:val="0"/>
          <w:i w:val="0"/>
          <w:iCs w:val="0"/>
          <w:strike w:val="0"/>
          <w:color w:val="000000"/>
          <w:spacing w:val="0"/>
          <w:sz w:val="42"/>
          <w:szCs w:val="42"/>
          <w:u w:val="none"/>
          <w:rtl w:val="0"/>
        </w:rPr>
        <w:t>9508</w:t>
      </w:r>
    </w:p>
    <w:p>
      <w:pPr>
        <w:bidi w:val="0"/>
        <w:spacing w:before="0" w:after="0" w:line="555" w:lineRule="atLeast"/>
        <w:ind w:left="0" w:right="1852" w:firstLine="0"/>
        <w:jc w:val="left"/>
        <w:outlineLvl w:val="9"/>
        <w:rPr>
          <w:rFonts w:ascii="Arial" w:eastAsia="Arial" w:hAnsi="Arial" w:cs="Arial"/>
          <w:sz w:val="42"/>
          <w:szCs w:val="42"/>
        </w:rPr>
      </w:pPr>
      <w:r>
        <w:rPr>
          <w:rFonts w:ascii="Arial" w:eastAsia="Arial" w:hAnsi="Arial" w:cs="Arial"/>
          <w:b/>
          <w:bCs/>
          <w:i w:val="0"/>
          <w:iCs w:val="0"/>
          <w:strike w:val="0"/>
          <w:color w:val="000000"/>
          <w:spacing w:val="0"/>
          <w:sz w:val="42"/>
          <w:szCs w:val="42"/>
          <w:u w:val="none"/>
          <w:rtl w:val="0"/>
        </w:rPr>
        <w:t>College</w:t>
      </w:r>
      <w:r>
        <w:rPr>
          <w:rFonts w:ascii="Arial" w:eastAsia="Arial" w:hAnsi="Arial" w:cs="Arial"/>
          <w:b/>
          <w:bCs/>
          <w:i w:val="0"/>
          <w:iCs w:val="0"/>
          <w:strike w:val="0"/>
          <w:color w:val="000000"/>
          <w:spacing w:val="0"/>
          <w:sz w:val="42"/>
          <w:szCs w:val="42"/>
          <w:u w:val="none"/>
          <w:rtl w:val="0"/>
        </w:rPr>
        <w:t xml:space="preserve"> </w:t>
      </w:r>
      <w:r>
        <w:rPr>
          <w:rFonts w:ascii="Arial" w:eastAsia="Arial" w:hAnsi="Arial" w:cs="Arial"/>
          <w:b/>
          <w:bCs/>
          <w:i w:val="0"/>
          <w:iCs w:val="0"/>
          <w:strike w:val="0"/>
          <w:color w:val="000000"/>
          <w:spacing w:val="0"/>
          <w:sz w:val="42"/>
          <w:szCs w:val="42"/>
          <w:u w:val="none"/>
          <w:rtl w:val="0"/>
        </w:rPr>
        <w:t>Name:</w:t>
      </w:r>
      <w:r>
        <w:rPr>
          <w:rFonts w:ascii="Arial" w:eastAsia="Arial" w:hAnsi="Arial" w:cs="Arial"/>
          <w:b w:val="0"/>
          <w:bCs w:val="0"/>
          <w:i w:val="0"/>
          <w:iCs w:val="0"/>
          <w:strike w:val="0"/>
          <w:color w:val="000000"/>
          <w:spacing w:val="0"/>
          <w:sz w:val="42"/>
          <w:szCs w:val="42"/>
          <w:u w:val="none"/>
          <w:rtl w:val="0"/>
        </w:rPr>
        <w:t xml:space="preserve"> </w:t>
      </w:r>
      <w:r>
        <w:rPr>
          <w:rFonts w:ascii="Arial" w:eastAsia="Arial" w:hAnsi="Arial" w:cs="Arial"/>
          <w:b w:val="0"/>
          <w:bCs w:val="0"/>
          <w:i w:val="0"/>
          <w:iCs w:val="0"/>
          <w:strike w:val="0"/>
          <w:color w:val="000000"/>
          <w:spacing w:val="0"/>
          <w:sz w:val="42"/>
          <w:szCs w:val="42"/>
          <w:u w:val="none"/>
          <w:rtl w:val="0"/>
        </w:rPr>
        <w:t>Government</w:t>
      </w:r>
      <w:r>
        <w:rPr>
          <w:rFonts w:ascii="Arial" w:eastAsia="Arial" w:hAnsi="Arial" w:cs="Arial"/>
          <w:b w:val="0"/>
          <w:bCs w:val="0"/>
          <w:i w:val="0"/>
          <w:iCs w:val="0"/>
          <w:strike w:val="0"/>
          <w:color w:val="000000"/>
          <w:spacing w:val="0"/>
          <w:sz w:val="42"/>
          <w:szCs w:val="42"/>
          <w:u w:val="none"/>
          <w:rtl w:val="0"/>
        </w:rPr>
        <w:t xml:space="preserve"> </w:t>
      </w:r>
      <w:r>
        <w:rPr>
          <w:rFonts w:ascii="Arial" w:eastAsia="Arial" w:hAnsi="Arial" w:cs="Arial"/>
          <w:b w:val="0"/>
          <w:bCs w:val="0"/>
          <w:i w:val="0"/>
          <w:iCs w:val="0"/>
          <w:strike w:val="0"/>
          <w:color w:val="000000"/>
          <w:spacing w:val="0"/>
          <w:sz w:val="42"/>
          <w:szCs w:val="42"/>
          <w:u w:val="none"/>
          <w:rtl w:val="0"/>
        </w:rPr>
        <w:t>College</w:t>
      </w:r>
      <w:r>
        <w:rPr>
          <w:rFonts w:ascii="Arial" w:eastAsia="Arial" w:hAnsi="Arial" w:cs="Arial"/>
          <w:b w:val="0"/>
          <w:bCs w:val="0"/>
          <w:i w:val="0"/>
          <w:iCs w:val="0"/>
          <w:strike w:val="0"/>
          <w:color w:val="000000"/>
          <w:spacing w:val="0"/>
          <w:sz w:val="42"/>
          <w:szCs w:val="42"/>
          <w:u w:val="none"/>
          <w:rtl w:val="0"/>
        </w:rPr>
        <w:t xml:space="preserve"> </w:t>
      </w:r>
      <w:r>
        <w:rPr>
          <w:rFonts w:ascii="Arial" w:eastAsia="Arial" w:hAnsi="Arial" w:cs="Arial"/>
          <w:b w:val="0"/>
          <w:bCs w:val="0"/>
          <w:i w:val="0"/>
          <w:iCs w:val="0"/>
          <w:strike w:val="0"/>
          <w:color w:val="000000"/>
          <w:spacing w:val="0"/>
          <w:sz w:val="42"/>
          <w:szCs w:val="42"/>
          <w:u w:val="none"/>
          <w:rtl w:val="0"/>
        </w:rPr>
        <w:t>of Engineering,</w:t>
      </w:r>
      <w:r>
        <w:rPr>
          <w:rFonts w:ascii="Arial" w:eastAsia="Arial" w:hAnsi="Arial" w:cs="Arial"/>
          <w:b w:val="0"/>
          <w:bCs w:val="0"/>
          <w:i w:val="0"/>
          <w:iCs w:val="0"/>
          <w:strike w:val="0"/>
          <w:color w:val="000000"/>
          <w:spacing w:val="0"/>
          <w:sz w:val="42"/>
          <w:szCs w:val="42"/>
          <w:u w:val="none"/>
          <w:rtl w:val="0"/>
        </w:rPr>
        <w:t xml:space="preserve"> </w:t>
      </w:r>
      <w:r>
        <w:rPr>
          <w:rFonts w:ascii="Arial" w:eastAsia="Arial" w:hAnsi="Arial" w:cs="Arial"/>
          <w:b w:val="0"/>
          <w:bCs w:val="0"/>
          <w:i w:val="0"/>
          <w:iCs w:val="0"/>
          <w:strike w:val="0"/>
          <w:color w:val="000000"/>
          <w:spacing w:val="0"/>
          <w:sz w:val="42"/>
          <w:szCs w:val="42"/>
          <w:u w:val="none"/>
          <w:rtl w:val="0"/>
        </w:rPr>
        <w:t>Tirunelveli.</w:t>
      </w:r>
    </w:p>
    <w:p>
      <w:pPr>
        <w:bidi w:val="0"/>
        <w:spacing w:before="119" w:after="0" w:line="465" w:lineRule="atLeast"/>
        <w:ind w:left="0" w:right="-200" w:firstLine="0"/>
        <w:jc w:val="both"/>
        <w:outlineLvl w:val="9"/>
        <w:rPr>
          <w:rFonts w:ascii="Times New Roman" w:eastAsia="Times New Roman" w:hAnsi="Times New Roman" w:cs="Times New Roman"/>
          <w:sz w:val="42"/>
          <w:szCs w:val="42"/>
        </w:rPr>
      </w:pPr>
      <w:r>
        <w:rPr>
          <w:rFonts w:ascii="Times New Roman" w:eastAsia="Times New Roman" w:hAnsi="Times New Roman" w:cs="Times New Roman"/>
          <w:b w:val="0"/>
          <w:bCs w:val="0"/>
          <w:i w:val="0"/>
          <w:iCs w:val="0"/>
          <w:strike w:val="0"/>
          <w:color w:val="000000"/>
          <w:spacing w:val="0"/>
          <w:sz w:val="42"/>
          <w:szCs w:val="42"/>
          <w:u w:val="none"/>
          <w:rtl w:val="0"/>
        </w:rPr>
        <w:t>Project</w:t>
      </w:r>
      <w:r>
        <w:rPr>
          <w:rFonts w:ascii="Times New Roman" w:eastAsia="Times New Roman" w:hAnsi="Times New Roman" w:cs="Times New Roman"/>
          <w:b w:val="0"/>
          <w:bCs w:val="0"/>
          <w:i w:val="0"/>
          <w:iCs w:val="0"/>
          <w:strike w:val="0"/>
          <w:color w:val="000000"/>
          <w:spacing w:val="65"/>
          <w:sz w:val="42"/>
          <w:szCs w:val="42"/>
          <w:u w:val="none"/>
          <w:rtl w:val="0"/>
        </w:rPr>
        <w:t xml:space="preserve"> </w:t>
      </w:r>
      <w:r>
        <w:rPr>
          <w:rFonts w:ascii="Times New Roman" w:eastAsia="Times New Roman" w:hAnsi="Times New Roman" w:cs="Times New Roman"/>
          <w:b w:val="0"/>
          <w:bCs w:val="0"/>
          <w:i w:val="0"/>
          <w:iCs w:val="0"/>
          <w:strike w:val="0"/>
          <w:color w:val="000000"/>
          <w:spacing w:val="0"/>
          <w:sz w:val="42"/>
          <w:szCs w:val="42"/>
          <w:u w:val="none"/>
          <w:rtl w:val="0"/>
        </w:rPr>
        <w:t>Name:</w:t>
      </w:r>
    </w:p>
    <w:p>
      <w:pPr>
        <w:bidi w:val="0"/>
        <w:spacing w:before="104" w:after="0" w:line="469" w:lineRule="atLeast"/>
        <w:ind w:left="0" w:right="-200" w:firstLine="0"/>
        <w:jc w:val="both"/>
        <w:outlineLvl w:val="9"/>
        <w:rPr>
          <w:rFonts w:ascii="Arial" w:eastAsia="Arial" w:hAnsi="Arial" w:cs="Arial"/>
          <w:sz w:val="42"/>
          <w:szCs w:val="42"/>
        </w:rPr>
      </w:pPr>
      <w:r>
        <w:rPr>
          <w:rFonts w:ascii="Arial" w:eastAsia="Arial" w:hAnsi="Arial" w:cs="Arial"/>
          <w:b w:val="0"/>
          <w:bCs w:val="0"/>
          <w:i w:val="0"/>
          <w:iCs w:val="0"/>
          <w:strike w:val="0"/>
          <w:color w:val="000000"/>
          <w:spacing w:val="0"/>
          <w:sz w:val="42"/>
          <w:szCs w:val="42"/>
          <w:u w:val="none"/>
          <w:rtl w:val="0"/>
        </w:rPr>
        <w:t>Earthquake</w:t>
      </w:r>
      <w:r>
        <w:rPr>
          <w:rFonts w:ascii="Arial" w:eastAsia="Arial" w:hAnsi="Arial" w:cs="Arial"/>
          <w:b w:val="0"/>
          <w:bCs w:val="0"/>
          <w:i w:val="0"/>
          <w:iCs w:val="0"/>
          <w:strike w:val="0"/>
          <w:color w:val="000000"/>
          <w:spacing w:val="0"/>
          <w:sz w:val="42"/>
          <w:szCs w:val="42"/>
          <w:u w:val="none"/>
          <w:rtl w:val="0"/>
        </w:rPr>
        <w:t xml:space="preserve"> </w:t>
      </w:r>
      <w:r>
        <w:rPr>
          <w:rFonts w:ascii="Arial" w:eastAsia="Arial" w:hAnsi="Arial" w:cs="Arial"/>
          <w:b w:val="0"/>
          <w:bCs w:val="0"/>
          <w:i w:val="0"/>
          <w:iCs w:val="0"/>
          <w:strike w:val="0"/>
          <w:color w:val="000000"/>
          <w:spacing w:val="0"/>
          <w:sz w:val="42"/>
          <w:szCs w:val="42"/>
          <w:u w:val="none"/>
          <w:rtl w:val="0"/>
        </w:rPr>
        <w:t>prediction</w:t>
      </w:r>
      <w:r>
        <w:rPr>
          <w:rFonts w:ascii="Arial" w:eastAsia="Arial" w:hAnsi="Arial" w:cs="Arial"/>
          <w:b w:val="0"/>
          <w:bCs w:val="0"/>
          <w:i w:val="0"/>
          <w:iCs w:val="0"/>
          <w:strike w:val="0"/>
          <w:color w:val="000000"/>
          <w:spacing w:val="0"/>
          <w:sz w:val="42"/>
          <w:szCs w:val="42"/>
          <w:u w:val="none"/>
          <w:rtl w:val="0"/>
        </w:rPr>
        <w:t xml:space="preserve"> </w:t>
      </w:r>
      <w:r>
        <w:rPr>
          <w:rFonts w:ascii="Arial" w:eastAsia="Arial" w:hAnsi="Arial" w:cs="Arial"/>
          <w:b w:val="0"/>
          <w:bCs w:val="0"/>
          <w:i w:val="0"/>
          <w:iCs w:val="0"/>
          <w:strike w:val="0"/>
          <w:color w:val="000000"/>
          <w:spacing w:val="0"/>
          <w:sz w:val="42"/>
          <w:szCs w:val="42"/>
          <w:u w:val="none"/>
          <w:rtl w:val="0"/>
        </w:rPr>
        <w:t>model</w:t>
      </w:r>
      <w:r>
        <w:rPr>
          <w:rFonts w:ascii="Arial" w:eastAsia="Arial" w:hAnsi="Arial" w:cs="Arial"/>
          <w:b w:val="0"/>
          <w:bCs w:val="0"/>
          <w:i w:val="0"/>
          <w:iCs w:val="0"/>
          <w:strike w:val="0"/>
          <w:color w:val="000000"/>
          <w:spacing w:val="0"/>
          <w:sz w:val="42"/>
          <w:szCs w:val="42"/>
          <w:u w:val="none"/>
          <w:rtl w:val="0"/>
        </w:rPr>
        <w:t xml:space="preserve"> </w:t>
      </w:r>
      <w:r>
        <w:rPr>
          <w:rFonts w:ascii="Arial" w:eastAsia="Arial" w:hAnsi="Arial" w:cs="Arial"/>
          <w:b w:val="0"/>
          <w:bCs w:val="0"/>
          <w:i w:val="0"/>
          <w:iCs w:val="0"/>
          <w:strike w:val="0"/>
          <w:color w:val="000000"/>
          <w:spacing w:val="0"/>
          <w:sz w:val="42"/>
          <w:szCs w:val="42"/>
          <w:u w:val="none"/>
          <w:rtl w:val="0"/>
        </w:rPr>
        <w:t>using</w:t>
      </w:r>
      <w:r>
        <w:rPr>
          <w:rFonts w:ascii="Arial" w:eastAsia="Arial" w:hAnsi="Arial" w:cs="Arial"/>
          <w:b w:val="0"/>
          <w:bCs w:val="0"/>
          <w:i w:val="0"/>
          <w:iCs w:val="0"/>
          <w:strike w:val="0"/>
          <w:color w:val="000000"/>
          <w:spacing w:val="0"/>
          <w:sz w:val="42"/>
          <w:szCs w:val="42"/>
          <w:u w:val="none"/>
          <w:rtl w:val="0"/>
        </w:rPr>
        <w:t xml:space="preserve"> </w:t>
      </w:r>
      <w:r>
        <w:rPr>
          <w:rFonts w:ascii="Arial" w:eastAsia="Arial" w:hAnsi="Arial" w:cs="Arial"/>
          <w:b w:val="0"/>
          <w:bCs w:val="0"/>
          <w:i w:val="0"/>
          <w:iCs w:val="0"/>
          <w:strike w:val="0"/>
          <w:color w:val="000000"/>
          <w:spacing w:val="0"/>
          <w:sz w:val="42"/>
          <w:szCs w:val="42"/>
          <w:u w:val="none"/>
          <w:rtl w:val="0"/>
        </w:rPr>
        <w:t>python.</w:t>
      </w:r>
    </w:p>
    <w:p>
      <w:pPr>
        <w:bidi w:val="0"/>
        <w:spacing w:before="1326" w:after="0" w:line="465" w:lineRule="atLeast"/>
        <w:ind w:left="0" w:right="-200" w:firstLine="0"/>
        <w:jc w:val="both"/>
        <w:outlineLvl w:val="9"/>
        <w:rPr>
          <w:rFonts w:ascii="Times New Roman" w:eastAsia="Times New Roman" w:hAnsi="Times New Roman" w:cs="Times New Roman"/>
          <w:sz w:val="42"/>
          <w:szCs w:val="42"/>
        </w:rPr>
      </w:pPr>
      <w:r>
        <w:rPr>
          <w:rFonts w:ascii="Times New Roman" w:eastAsia="Times New Roman" w:hAnsi="Times New Roman" w:cs="Times New Roman"/>
          <w:b w:val="0"/>
          <w:bCs w:val="0"/>
          <w:i w:val="0"/>
          <w:iCs w:val="0"/>
          <w:strike w:val="0"/>
          <w:color w:val="000000"/>
          <w:spacing w:val="0"/>
          <w:sz w:val="42"/>
          <w:szCs w:val="42"/>
          <w:u w:val="none"/>
          <w:rtl w:val="0"/>
        </w:rPr>
        <w:t>Phase</w:t>
      </w:r>
      <w:r>
        <w:rPr>
          <w:rFonts w:ascii="Times New Roman" w:eastAsia="Times New Roman" w:hAnsi="Times New Roman" w:cs="Times New Roman"/>
          <w:b w:val="0"/>
          <w:bCs w:val="0"/>
          <w:i w:val="0"/>
          <w:iCs w:val="0"/>
          <w:strike w:val="0"/>
          <w:color w:val="000000"/>
          <w:spacing w:val="78"/>
          <w:sz w:val="42"/>
          <w:szCs w:val="42"/>
          <w:u w:val="none"/>
          <w:rtl w:val="0"/>
        </w:rPr>
        <w:t xml:space="preserve"> </w:t>
      </w:r>
      <w:r>
        <w:rPr>
          <w:rFonts w:ascii="Times New Roman" w:eastAsia="Times New Roman" w:hAnsi="Times New Roman" w:cs="Times New Roman"/>
          <w:b w:val="0"/>
          <w:bCs w:val="0"/>
          <w:i w:val="0"/>
          <w:iCs w:val="0"/>
          <w:strike w:val="0"/>
          <w:color w:val="000000"/>
          <w:spacing w:val="0"/>
          <w:sz w:val="42"/>
          <w:szCs w:val="42"/>
          <w:u w:val="none"/>
          <w:rtl w:val="0"/>
        </w:rPr>
        <w:t>3</w:t>
      </w:r>
      <w:r>
        <w:rPr>
          <w:rFonts w:ascii="Times New Roman" w:eastAsia="Times New Roman" w:hAnsi="Times New Roman" w:cs="Times New Roman"/>
          <w:b w:val="0"/>
          <w:bCs w:val="0"/>
          <w:i w:val="0"/>
          <w:iCs w:val="0"/>
          <w:strike w:val="0"/>
          <w:color w:val="000000"/>
          <w:spacing w:val="40"/>
          <w:sz w:val="42"/>
          <w:szCs w:val="42"/>
          <w:u w:val="none"/>
          <w:rtl w:val="0"/>
        </w:rPr>
        <w:t xml:space="preserve"> </w:t>
      </w:r>
      <w:r>
        <w:rPr>
          <w:rFonts w:ascii="Times New Roman" w:eastAsia="Times New Roman" w:hAnsi="Times New Roman" w:cs="Times New Roman"/>
          <w:b w:val="0"/>
          <w:bCs w:val="0"/>
          <w:i w:val="0"/>
          <w:iCs w:val="0"/>
          <w:strike w:val="0"/>
          <w:color w:val="000000"/>
          <w:spacing w:val="0"/>
          <w:sz w:val="42"/>
          <w:szCs w:val="42"/>
          <w:u w:val="none"/>
          <w:rtl w:val="0"/>
        </w:rPr>
        <w:t>goal:</w:t>
      </w:r>
    </w:p>
    <w:p>
      <w:pPr>
        <w:bidi w:val="0"/>
        <w:spacing w:before="353" w:after="0" w:line="370" w:lineRule="atLeast"/>
        <w:ind w:left="0" w:right="633" w:firstLine="0"/>
        <w:jc w:val="left"/>
        <w:outlineLvl w:val="9"/>
        <w:rPr>
          <w:rFonts w:ascii="Arial" w:eastAsia="Arial" w:hAnsi="Arial" w:cs="Arial"/>
          <w:sz w:val="28"/>
          <w:szCs w:val="28"/>
        </w:rPr>
      </w:pPr>
      <w:r>
        <w:rPr>
          <w:rFonts w:ascii="Arial" w:eastAsia="Arial" w:hAnsi="Arial" w:cs="Arial"/>
          <w:b w:val="0"/>
          <w:bCs w:val="0"/>
          <w:i w:val="0"/>
          <w:iCs w:val="0"/>
          <w:strike w:val="0"/>
          <w:color w:val="313131"/>
          <w:spacing w:val="0"/>
          <w:sz w:val="28"/>
          <w:szCs w:val="28"/>
          <w:u w:val="none"/>
          <w:rtl w:val="0"/>
        </w:rPr>
        <w:t>In this phase, we will be loading and preprocessing the dataset which was given in the previous phase submission.</w:t>
      </w:r>
    </w:p>
    <w:p>
      <w:pPr>
        <w:bidi w:val="0"/>
        <w:spacing w:before="835" w:after="0" w:line="465" w:lineRule="atLeast"/>
        <w:ind w:left="0" w:right="-200" w:firstLine="0"/>
        <w:jc w:val="both"/>
        <w:outlineLvl w:val="9"/>
        <w:rPr>
          <w:rFonts w:ascii="Times New Roman" w:eastAsia="Times New Roman" w:hAnsi="Times New Roman" w:cs="Times New Roman"/>
          <w:sz w:val="42"/>
          <w:szCs w:val="42"/>
        </w:rPr>
      </w:pPr>
      <w:r>
        <w:rPr>
          <w:rFonts w:ascii="Times New Roman" w:eastAsia="Times New Roman" w:hAnsi="Times New Roman" w:cs="Times New Roman"/>
          <w:b w:val="0"/>
          <w:bCs w:val="0"/>
          <w:i w:val="0"/>
          <w:iCs w:val="0"/>
          <w:strike w:val="0"/>
          <w:color w:val="000000"/>
          <w:spacing w:val="6"/>
          <w:sz w:val="42"/>
          <w:szCs w:val="42"/>
          <w:u w:val="none"/>
          <w:rtl w:val="0"/>
        </w:rPr>
        <w:t>Overview:</w:t>
      </w:r>
    </w:p>
    <w:p>
      <w:pPr>
        <w:bidi w:val="0"/>
        <w:spacing w:before="353" w:after="0" w:line="370" w:lineRule="atLeast"/>
        <w:ind w:left="0" w:right="291" w:firstLine="389"/>
        <w:jc w:val="left"/>
        <w:outlineLvl w:val="9"/>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Loading and preprocessing a dataset for earthquake prediction using Python involves a series of steps to prepare your data for machine learning or data analysis tasks. Here's a detailed explanation of each step:</w:t>
      </w:r>
    </w:p>
    <w:p>
      <w:pPr>
        <w:bidi w:val="0"/>
        <w:spacing w:before="428" w:after="0" w:line="312" w:lineRule="atLeast"/>
        <w:ind w:left="311" w:right="-200" w:firstLine="0"/>
        <w:jc w:val="both"/>
        <w:outlineLvl w:val="9"/>
        <w:rPr>
          <w:rFonts w:ascii="Arial" w:eastAsia="Arial" w:hAnsi="Arial" w:cs="Arial"/>
          <w:sz w:val="28"/>
          <w:szCs w:val="28"/>
        </w:rPr>
      </w:pPr>
      <w:r>
        <w:rPr>
          <w:rFonts w:ascii="Arial" w:eastAsia="Arial" w:hAnsi="Arial" w:cs="Arial"/>
          <w:b/>
          <w:bCs/>
          <w:i w:val="0"/>
          <w:iCs w:val="0"/>
          <w:strike w:val="0"/>
          <w:color w:val="000000"/>
          <w:spacing w:val="0"/>
          <w:sz w:val="28"/>
          <w:szCs w:val="28"/>
          <w:u w:val="none"/>
          <w:rtl w:val="0"/>
        </w:rPr>
        <w:t>1.Data Collection:</w:t>
      </w:r>
    </w:p>
    <w:p>
      <w:pPr>
        <w:bidi w:val="0"/>
        <w:spacing w:before="1" w:after="0" w:line="370" w:lineRule="atLeast"/>
        <w:ind w:left="0" w:right="665" w:firstLine="1477"/>
        <w:jc w:val="left"/>
        <w:outlineLvl w:val="9"/>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The first step is to obtain earthquake data which is the dataset. The dataset is obtained from the previous phase submission and we can also obtain that dataset from the site given below:</w:t>
      </w:r>
    </w:p>
    <w:p>
      <w:pPr>
        <w:bidi w:val="0"/>
        <w:spacing w:before="428" w:after="0" w:line="312" w:lineRule="atLeast"/>
        <w:ind w:left="0" w:right="-200" w:firstLine="0"/>
        <w:jc w:val="both"/>
        <w:outlineLvl w:val="9"/>
        <w:rPr>
          <w:rFonts w:ascii="Arial" w:eastAsia="Arial" w:hAnsi="Arial" w:cs="Arial"/>
          <w:sz w:val="28"/>
          <w:szCs w:val="28"/>
        </w:rPr>
      </w:pPr>
      <w:r>
        <w:rPr>
          <w:rFonts w:ascii="Arial" w:eastAsia="Arial" w:hAnsi="Arial" w:cs="Arial"/>
          <w:b w:val="0"/>
          <w:bCs w:val="0"/>
          <w:i/>
          <w:iCs/>
          <w:strike w:val="0"/>
          <w:color w:val="1155CC"/>
          <w:spacing w:val="0"/>
          <w:sz w:val="28"/>
          <w:szCs w:val="28"/>
          <w:u w:val="none"/>
          <w:rtl w:val="0"/>
        </w:rPr>
        <w:t>https://www.kaggle.com/datasets/usgs/earthquake-database</w:t>
      </w:r>
    </w:p>
    <w:p>
      <w:pPr>
        <w:bidi w:val="0"/>
        <w:spacing w:before="429" w:after="0" w:line="312" w:lineRule="atLeast"/>
        <w:ind w:left="0" w:right="-200" w:firstLine="0"/>
        <w:jc w:val="both"/>
        <w:outlineLvl w:val="9"/>
        <w:rPr>
          <w:rFonts w:ascii="Arial" w:eastAsia="Arial" w:hAnsi="Arial" w:cs="Arial"/>
          <w:sz w:val="28"/>
          <w:szCs w:val="28"/>
        </w:rPr>
      </w:pPr>
      <w:r>
        <w:rPr>
          <w:rFonts w:ascii="Arial" w:eastAsia="Arial" w:hAnsi="Arial" w:cs="Arial"/>
          <w:b/>
          <w:bCs/>
          <w:i w:val="0"/>
          <w:iCs w:val="0"/>
          <w:strike w:val="0"/>
          <w:color w:val="000000"/>
          <w:spacing w:val="0"/>
          <w:sz w:val="28"/>
          <w:szCs w:val="28"/>
          <w:u w:val="none"/>
          <w:rtl w:val="0"/>
        </w:rPr>
        <w:t>Code:</w:t>
      </w:r>
    </w:p>
    <w:p>
      <w:pPr>
        <w:bidi w:val="0"/>
        <w:spacing w:before="58" w:after="0" w:line="312" w:lineRule="atLeast"/>
        <w:ind w:left="0" w:right="-200" w:firstLine="0"/>
        <w:jc w:val="both"/>
        <w:outlineLvl w:val="9"/>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import requests</w:t>
      </w:r>
    </w:p>
    <w:p>
      <w:pPr>
        <w:bidi w:val="0"/>
        <w:spacing w:before="1" w:after="0" w:line="370" w:lineRule="atLeast"/>
        <w:ind w:left="0" w:right="207" w:firstLine="0"/>
        <w:jc w:val="left"/>
        <w:outlineLvl w:val="9"/>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response = requests.get('https://www.kaggle.com/datasets/usgs/earthquake-databas e')</w:t>
      </w:r>
    </w:p>
    <w:p>
      <w:pPr>
        <w:bidi w:val="0"/>
        <w:spacing w:before="329" w:after="0" w:line="312" w:lineRule="atLeast"/>
        <w:ind w:left="0" w:right="-200" w:firstLine="0"/>
        <w:jc w:val="both"/>
        <w:outlineLvl w:val="9"/>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earthquake_data = response.json()</w:t>
      </w:r>
    </w:p>
    <w:p>
      <w:pPr>
        <w:bidi w:val="0"/>
        <w:spacing w:before="741" w:after="0" w:line="370" w:lineRule="atLeast"/>
        <w:ind w:left="0" w:right="215" w:firstLine="311"/>
        <w:jc w:val="left"/>
        <w:outlineLvl w:val="9"/>
        <w:rPr>
          <w:rFonts w:ascii="Arial" w:eastAsia="Arial" w:hAnsi="Arial" w:cs="Arial"/>
          <w:sz w:val="28"/>
          <w:szCs w:val="28"/>
        </w:rPr>
      </w:pPr>
      <w:r>
        <w:rPr>
          <w:rFonts w:ascii="Arial" w:eastAsia="Arial" w:hAnsi="Arial" w:cs="Arial"/>
          <w:b/>
          <w:bCs/>
          <w:i w:val="0"/>
          <w:iCs w:val="0"/>
          <w:strike w:val="0"/>
          <w:color w:val="000000"/>
          <w:spacing w:val="0"/>
          <w:sz w:val="28"/>
          <w:szCs w:val="28"/>
          <w:u w:val="none"/>
          <w:rtl w:val="0"/>
        </w:rPr>
        <w:t>2.Data Loading:</w:t>
      </w:r>
      <w:r>
        <w:rPr>
          <w:rFonts w:ascii="Arial" w:eastAsia="Arial" w:hAnsi="Arial" w:cs="Arial"/>
          <w:b w:val="0"/>
          <w:bCs w:val="0"/>
          <w:i w:val="0"/>
          <w:iCs w:val="0"/>
          <w:strike w:val="0"/>
          <w:color w:val="000000"/>
          <w:spacing w:val="0"/>
          <w:sz w:val="28"/>
          <w:szCs w:val="28"/>
          <w:u w:val="none"/>
          <w:rtl w:val="0"/>
        </w:rPr>
        <w:t xml:space="preserve"> Once we have the earthquake data, we’ll need to load it into our Python environment. Popular libraries for data manipulation and analysis include Pandas and NumPy. We can use Pandas to create a DataFrame, which is a tabular data structure, to work with our earthquake data.</w:t>
      </w:r>
    </w:p>
    <w:p>
      <w:pPr>
        <w:bidi w:val="0"/>
        <w:spacing w:before="58" w:after="0" w:line="312" w:lineRule="atLeast"/>
        <w:ind w:left="0" w:right="-200" w:firstLine="0"/>
        <w:jc w:val="both"/>
        <w:outlineLvl w:val="9"/>
        <w:rPr>
          <w:rFonts w:ascii="Arial" w:eastAsia="Arial" w:hAnsi="Arial" w:cs="Arial"/>
          <w:sz w:val="28"/>
          <w:szCs w:val="28"/>
        </w:rPr>
      </w:pPr>
      <w:r>
        <w:rPr>
          <w:rFonts w:ascii="Arial" w:eastAsia="Arial" w:hAnsi="Arial" w:cs="Arial"/>
          <w:b/>
          <w:bCs/>
          <w:i w:val="0"/>
          <w:iCs w:val="0"/>
          <w:strike w:val="0"/>
          <w:color w:val="000000"/>
          <w:spacing w:val="0"/>
          <w:sz w:val="28"/>
          <w:szCs w:val="28"/>
          <w:u w:val="none"/>
          <w:rtl w:val="0"/>
        </w:rPr>
        <w:t>Code:</w:t>
      </w:r>
    </w:p>
    <w:p>
      <w:pPr>
        <w:bidi w:val="0"/>
        <w:spacing w:before="58" w:after="0" w:line="312" w:lineRule="atLeast"/>
        <w:ind w:left="0" w:right="-200" w:firstLine="0"/>
        <w:jc w:val="both"/>
        <w:outlineLvl w:val="9"/>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import pandas as pd</w:t>
      </w:r>
    </w:p>
    <w:p>
      <w:pPr>
        <w:numPr>
          <w:ilvl w:val="0"/>
          <w:numId w:val="1"/>
        </w:numPr>
        <w:tabs>
          <w:tab w:val="num" w:pos="233"/>
          <w:tab w:val="clear" w:pos="720"/>
        </w:tabs>
        <w:bidi w:val="0"/>
        <w:spacing w:before="58" w:after="0" w:line="312" w:lineRule="atLeast"/>
        <w:ind w:left="233" w:right="-200" w:hanging="233"/>
        <w:jc w:val="both"/>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Create a DataFrame from the earthquake data</w:t>
      </w:r>
    </w:p>
    <w:p>
      <w:pPr>
        <w:bidi w:val="0"/>
        <w:spacing w:before="58" w:after="0" w:line="312" w:lineRule="atLeast"/>
        <w:ind w:left="0" w:right="-200" w:firstLine="0"/>
        <w:jc w:val="both"/>
        <w:outlineLvl w:val="9"/>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earthquake_df = pd.DataFrame(earthquake_data['features'])</w:t>
      </w:r>
    </w:p>
    <w:p>
      <w:pPr>
        <w:bidi w:val="0"/>
        <w:spacing w:before="741" w:after="0" w:line="370" w:lineRule="atLeast"/>
        <w:ind w:left="0" w:right="401" w:firstLine="311"/>
        <w:jc w:val="left"/>
        <w:outlineLvl w:val="9"/>
        <w:rPr>
          <w:rFonts w:ascii="Arial" w:eastAsia="Arial" w:hAnsi="Arial" w:cs="Arial"/>
          <w:sz w:val="28"/>
          <w:szCs w:val="28"/>
        </w:rPr>
      </w:pPr>
      <w:r>
        <w:rPr>
          <w:rFonts w:ascii="Arial" w:eastAsia="Arial" w:hAnsi="Arial" w:cs="Arial"/>
          <w:b/>
          <w:bCs/>
          <w:i w:val="0"/>
          <w:iCs w:val="0"/>
          <w:strike w:val="0"/>
          <w:color w:val="000000"/>
          <w:spacing w:val="0"/>
          <w:sz w:val="28"/>
          <w:szCs w:val="28"/>
          <w:u w:val="none"/>
          <w:rtl w:val="0"/>
        </w:rPr>
        <w:t>3.Data Exploration:</w:t>
      </w:r>
      <w:r>
        <w:rPr>
          <w:rFonts w:ascii="Arial" w:eastAsia="Arial" w:hAnsi="Arial" w:cs="Arial"/>
          <w:b w:val="0"/>
          <w:bCs w:val="0"/>
          <w:i w:val="0"/>
          <w:iCs w:val="0"/>
          <w:strike w:val="0"/>
          <w:color w:val="000000"/>
          <w:spacing w:val="0"/>
          <w:sz w:val="28"/>
          <w:szCs w:val="28"/>
          <w:u w:val="none"/>
          <w:rtl w:val="0"/>
        </w:rPr>
        <w:t xml:space="preserve"> Before preprocessing, it's essential to explore our dataset to understand its structure and characteristics. Use Pandas and other visualisation libraries like Matplotlib or Seaborn to generate summary statistics, histograms, and plots.</w:t>
      </w:r>
    </w:p>
    <w:p>
      <w:pPr>
        <w:bidi w:val="0"/>
        <w:spacing w:before="58" w:after="0" w:line="312" w:lineRule="atLeast"/>
        <w:ind w:left="0" w:right="-200" w:firstLine="0"/>
        <w:jc w:val="both"/>
        <w:outlineLvl w:val="9"/>
        <w:rPr>
          <w:rFonts w:ascii="Arial" w:eastAsia="Arial" w:hAnsi="Arial" w:cs="Arial"/>
          <w:sz w:val="28"/>
          <w:szCs w:val="28"/>
        </w:rPr>
      </w:pPr>
      <w:r>
        <w:rPr>
          <w:rFonts w:ascii="Arial" w:eastAsia="Arial" w:hAnsi="Arial" w:cs="Arial"/>
          <w:b/>
          <w:bCs/>
          <w:i w:val="0"/>
          <w:iCs w:val="0"/>
          <w:strike w:val="0"/>
          <w:color w:val="000000"/>
          <w:spacing w:val="0"/>
          <w:sz w:val="28"/>
          <w:szCs w:val="28"/>
          <w:u w:val="none"/>
          <w:rtl w:val="0"/>
        </w:rPr>
        <w:t>Code:</w:t>
      </w:r>
    </w:p>
    <w:p>
      <w:pPr>
        <w:numPr>
          <w:ilvl w:val="0"/>
          <w:numId w:val="2"/>
        </w:numPr>
        <w:tabs>
          <w:tab w:val="num" w:pos="233"/>
          <w:tab w:val="clear" w:pos="720"/>
        </w:tabs>
        <w:bidi w:val="0"/>
        <w:spacing w:before="1" w:after="0" w:line="370" w:lineRule="atLeast"/>
        <w:ind w:left="0" w:right="3932" w:firstLine="0"/>
        <w:jc w:val="left"/>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Display basic statistics about the dataset print(earthquake_df.describe())</w:t>
      </w:r>
    </w:p>
    <w:p>
      <w:pPr>
        <w:numPr>
          <w:ilvl w:val="0"/>
          <w:numId w:val="2"/>
        </w:numPr>
        <w:tabs>
          <w:tab w:val="num" w:pos="233"/>
          <w:tab w:val="clear" w:pos="720"/>
        </w:tabs>
        <w:bidi w:val="0"/>
        <w:spacing w:before="58" w:after="0" w:line="312" w:lineRule="atLeast"/>
        <w:ind w:left="0" w:right="-200" w:firstLine="0"/>
        <w:jc w:val="both"/>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Visualise data</w:t>
      </w:r>
    </w:p>
    <w:p>
      <w:pPr>
        <w:bidi w:val="0"/>
        <w:spacing w:before="58" w:after="0" w:line="312" w:lineRule="atLeast"/>
        <w:ind w:left="0" w:right="-200" w:firstLine="0"/>
        <w:jc w:val="both"/>
        <w:outlineLvl w:val="9"/>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import matplotlib.pyplot as plt</w:t>
      </w:r>
    </w:p>
    <w:p>
      <w:pPr>
        <w:numPr>
          <w:ilvl w:val="0"/>
          <w:numId w:val="3"/>
        </w:numPr>
        <w:tabs>
          <w:tab w:val="num" w:pos="233"/>
          <w:tab w:val="clear" w:pos="886"/>
        </w:tabs>
        <w:bidi w:val="0"/>
        <w:spacing w:before="1" w:after="0" w:line="370" w:lineRule="atLeast"/>
        <w:ind w:left="0" w:right="3148" w:firstLine="0"/>
        <w:jc w:val="left"/>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Example: Plot earthquake magnitudes plt.hist(earthquake_df['properties.mag'], bins=20) plt.xlabel('Magnitude')</w:t>
      </w:r>
    </w:p>
    <w:p>
      <w:pPr>
        <w:bidi w:val="0"/>
        <w:spacing w:before="58" w:after="0" w:line="312" w:lineRule="atLeast"/>
        <w:ind w:left="0" w:right="-200" w:firstLine="0"/>
        <w:jc w:val="both"/>
        <w:outlineLvl w:val="9"/>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plt.ylabel('Frequency')</w:t>
      </w:r>
    </w:p>
    <w:p>
      <w:pPr>
        <w:bidi w:val="0"/>
        <w:spacing w:before="58" w:after="0" w:line="312" w:lineRule="atLeast"/>
        <w:ind w:left="0" w:right="-200" w:firstLine="0"/>
        <w:jc w:val="both"/>
        <w:outlineLvl w:val="9"/>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plt.title('Earthquake Magnitudes')</w:t>
      </w:r>
    </w:p>
    <w:p>
      <w:pPr>
        <w:bidi w:val="0"/>
        <w:spacing w:before="58" w:after="0" w:line="312" w:lineRule="atLeast"/>
        <w:ind w:left="0" w:right="-200" w:firstLine="0"/>
        <w:jc w:val="both"/>
        <w:outlineLvl w:val="9"/>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plt.show()</w:t>
      </w:r>
    </w:p>
    <w:p>
      <w:pPr>
        <w:bidi w:val="0"/>
        <w:spacing w:before="741" w:after="58" w:line="370" w:lineRule="atLeast"/>
        <w:ind w:left="0" w:right="370" w:firstLine="311"/>
        <w:jc w:val="left"/>
        <w:outlineLvl w:val="9"/>
        <w:rPr>
          <w:rFonts w:ascii="Arial" w:eastAsia="Arial" w:hAnsi="Arial" w:cs="Arial"/>
          <w:sz w:val="28"/>
          <w:szCs w:val="28"/>
        </w:rPr>
      </w:pPr>
      <w:r>
        <w:rPr>
          <w:rFonts w:ascii="Arial" w:eastAsia="Arial" w:hAnsi="Arial" w:cs="Arial"/>
          <w:b/>
          <w:bCs/>
          <w:i w:val="0"/>
          <w:iCs w:val="0"/>
          <w:strike w:val="0"/>
          <w:color w:val="000000"/>
          <w:spacing w:val="0"/>
          <w:sz w:val="28"/>
          <w:szCs w:val="28"/>
          <w:u w:val="none"/>
          <w:rtl w:val="0"/>
        </w:rPr>
        <w:t>4.Data Preprocessing:</w:t>
      </w:r>
      <w:r>
        <w:rPr>
          <w:rFonts w:ascii="Arial" w:eastAsia="Arial" w:hAnsi="Arial" w:cs="Arial"/>
          <w:b w:val="0"/>
          <w:bCs w:val="0"/>
          <w:i w:val="0"/>
          <w:iCs w:val="0"/>
          <w:strike w:val="0"/>
          <w:color w:val="000000"/>
          <w:spacing w:val="0"/>
          <w:sz w:val="28"/>
          <w:szCs w:val="28"/>
          <w:u w:val="none"/>
          <w:rtl w:val="0"/>
        </w:rPr>
        <w:t xml:space="preserve"> Data preprocessing is a crucial step to clean and prepare the dataset for machine learning. It may include the following:</w:t>
      </w:r>
    </w:p>
    <w:p>
      <w:pPr>
        <w:numPr>
          <w:ilvl w:val="0"/>
          <w:numId w:val="4"/>
        </w:numPr>
        <w:tabs>
          <w:tab w:val="num" w:pos="311"/>
          <w:tab w:val="clear" w:pos="886"/>
        </w:tabs>
        <w:bidi w:val="0"/>
        <w:spacing w:before="1" w:after="0" w:line="312" w:lineRule="atLeast"/>
        <w:ind w:left="311" w:right="-200" w:hanging="311"/>
        <w:jc w:val="both"/>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Handling Missing Data: Remove or impute missing values, if any.</w:t>
      </w:r>
    </w:p>
    <w:p>
      <w:pPr>
        <w:numPr>
          <w:ilvl w:val="0"/>
          <w:numId w:val="4"/>
        </w:numPr>
        <w:tabs>
          <w:tab w:val="num" w:pos="311"/>
          <w:tab w:val="clear" w:pos="886"/>
        </w:tabs>
        <w:bidi w:val="0"/>
        <w:spacing w:before="1" w:after="0" w:line="370" w:lineRule="atLeast"/>
        <w:ind w:left="311" w:right="354" w:hanging="311"/>
        <w:jc w:val="left"/>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Feature Selection: Select relevant features for earthquake prediction. Drop unnecessary columns.</w:t>
      </w:r>
    </w:p>
    <w:p>
      <w:pPr>
        <w:numPr>
          <w:ilvl w:val="0"/>
          <w:numId w:val="5"/>
        </w:numPr>
        <w:tabs>
          <w:tab w:val="num" w:pos="295"/>
          <w:tab w:val="clear" w:pos="886"/>
        </w:tabs>
        <w:bidi w:val="0"/>
        <w:spacing w:before="272" w:after="0" w:line="370" w:lineRule="atLeast"/>
        <w:ind w:left="0" w:right="759" w:firstLine="0"/>
        <w:jc w:val="left"/>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Data Scaling and Normalisation: Scale numerical features to have similar ranges. We can use libraries like Scikit-Learn for this.</w:t>
      </w:r>
    </w:p>
    <w:p>
      <w:pPr>
        <w:numPr>
          <w:ilvl w:val="0"/>
          <w:numId w:val="5"/>
        </w:numPr>
        <w:tabs>
          <w:tab w:val="num" w:pos="295"/>
          <w:tab w:val="clear" w:pos="886"/>
        </w:tabs>
        <w:bidi w:val="0"/>
        <w:spacing w:before="0" w:after="0" w:line="370" w:lineRule="atLeast"/>
        <w:ind w:left="0" w:right="634" w:firstLine="0"/>
        <w:jc w:val="left"/>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Categorical Encoding: If our dataset includes categorical variables, encode them using one-hot encoding or label encoding.</w:t>
      </w:r>
    </w:p>
    <w:p>
      <w:pPr>
        <w:numPr>
          <w:ilvl w:val="0"/>
          <w:numId w:val="5"/>
        </w:numPr>
        <w:tabs>
          <w:tab w:val="num" w:pos="295"/>
          <w:tab w:val="clear" w:pos="886"/>
        </w:tabs>
        <w:bidi w:val="0"/>
        <w:spacing w:before="0" w:after="0" w:line="370" w:lineRule="atLeast"/>
        <w:ind w:left="0" w:right="513" w:firstLine="0"/>
        <w:jc w:val="left"/>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Date and Time Features: Extract relevant information from date and time columns, e.g., year, month, day of the week.</w:t>
      </w:r>
    </w:p>
    <w:p>
      <w:pPr>
        <w:numPr>
          <w:ilvl w:val="0"/>
          <w:numId w:val="5"/>
        </w:numPr>
        <w:tabs>
          <w:tab w:val="num" w:pos="295"/>
          <w:tab w:val="clear" w:pos="886"/>
        </w:tabs>
        <w:bidi w:val="0"/>
        <w:spacing w:before="0" w:after="0" w:line="370" w:lineRule="atLeast"/>
        <w:ind w:left="0" w:right="712" w:firstLine="0"/>
        <w:jc w:val="left"/>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Feature Engineering: Create new features that may be useful for prediction, like distance from fault lines or historical earthquake data.</w:t>
      </w:r>
    </w:p>
    <w:p>
      <w:pPr>
        <w:numPr>
          <w:ilvl w:val="0"/>
          <w:numId w:val="5"/>
        </w:numPr>
        <w:tabs>
          <w:tab w:val="num" w:pos="295"/>
          <w:tab w:val="clear" w:pos="886"/>
        </w:tabs>
        <w:bidi w:val="0"/>
        <w:spacing w:before="0" w:after="0" w:line="370" w:lineRule="atLeast"/>
        <w:ind w:left="0" w:right="634" w:firstLine="0"/>
        <w:jc w:val="left"/>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Target Variable: Define and preprocess the target variable, which could be binary (e.g., earthquake occurred or not) or regression (e.g., earthquake magnitude).</w:t>
      </w:r>
    </w:p>
    <w:p>
      <w:pPr>
        <w:bidi w:val="0"/>
        <w:spacing w:before="58" w:after="0" w:line="312" w:lineRule="atLeast"/>
        <w:ind w:left="0" w:right="-200" w:firstLine="0"/>
        <w:jc w:val="both"/>
        <w:outlineLvl w:val="9"/>
        <w:rPr>
          <w:rFonts w:ascii="Arial" w:eastAsia="Arial" w:hAnsi="Arial" w:cs="Arial"/>
          <w:sz w:val="28"/>
          <w:szCs w:val="28"/>
        </w:rPr>
      </w:pPr>
      <w:r>
        <w:rPr>
          <w:rFonts w:ascii="Arial" w:eastAsia="Arial" w:hAnsi="Arial" w:cs="Arial"/>
          <w:b/>
          <w:bCs/>
          <w:i w:val="0"/>
          <w:iCs w:val="0"/>
          <w:strike w:val="0"/>
          <w:color w:val="000000"/>
          <w:spacing w:val="0"/>
          <w:sz w:val="28"/>
          <w:szCs w:val="28"/>
          <w:u w:val="none"/>
          <w:rtl w:val="0"/>
        </w:rPr>
        <w:t>Here's a simplified example(code):</w:t>
      </w:r>
    </w:p>
    <w:p>
      <w:pPr>
        <w:bidi w:val="0"/>
        <w:spacing w:before="58" w:after="0" w:line="312" w:lineRule="atLeast"/>
        <w:ind w:left="0" w:right="-200" w:firstLine="0"/>
        <w:jc w:val="both"/>
        <w:outlineLvl w:val="9"/>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from sklearn.preprocessing import StandardScaler</w:t>
      </w:r>
    </w:p>
    <w:p>
      <w:pPr>
        <w:numPr>
          <w:ilvl w:val="0"/>
          <w:numId w:val="6"/>
        </w:numPr>
        <w:tabs>
          <w:tab w:val="num" w:pos="233"/>
          <w:tab w:val="clear" w:pos="809"/>
        </w:tabs>
        <w:bidi w:val="0"/>
        <w:spacing w:before="58" w:after="0" w:line="312" w:lineRule="atLeast"/>
        <w:ind w:left="233" w:right="-200" w:hanging="233"/>
        <w:jc w:val="both"/>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Drop unnecessary columns</w:t>
      </w:r>
    </w:p>
    <w:p>
      <w:pPr>
        <w:bidi w:val="0"/>
        <w:spacing w:before="58" w:after="0" w:line="312" w:lineRule="atLeast"/>
        <w:ind w:left="0" w:right="-200" w:firstLine="0"/>
        <w:jc w:val="both"/>
        <w:outlineLvl w:val="9"/>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earthquake_df = earthquake_df.drop(['unnecessary_column'], axis=1)</w:t>
      </w:r>
    </w:p>
    <w:p>
      <w:pPr>
        <w:numPr>
          <w:ilvl w:val="0"/>
          <w:numId w:val="7"/>
        </w:numPr>
        <w:tabs>
          <w:tab w:val="num" w:pos="233"/>
          <w:tab w:val="clear" w:pos="809"/>
        </w:tabs>
        <w:bidi w:val="0"/>
        <w:spacing w:before="58" w:after="0" w:line="312" w:lineRule="atLeast"/>
        <w:ind w:left="233" w:right="-200" w:hanging="233"/>
        <w:jc w:val="both"/>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Scale numerical features</w:t>
      </w:r>
    </w:p>
    <w:p>
      <w:pPr>
        <w:bidi w:val="0"/>
        <w:spacing w:before="58" w:after="0" w:line="312" w:lineRule="atLeast"/>
        <w:ind w:left="0" w:right="-200" w:firstLine="0"/>
        <w:jc w:val="both"/>
        <w:outlineLvl w:val="9"/>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scaler = StandardScaler()</w:t>
      </w:r>
    </w:p>
    <w:p>
      <w:pPr>
        <w:bidi w:val="0"/>
        <w:spacing w:before="1" w:after="0" w:line="370" w:lineRule="atLeast"/>
        <w:ind w:left="0" w:right="2126" w:firstLine="0"/>
        <w:jc w:val="left"/>
        <w:outlineLvl w:val="9"/>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earthquake_df[['feature1', 'feature2']] = scaler.fit_transform(earthquake_df[['feature1', 'feature2']])</w:t>
      </w:r>
    </w:p>
    <w:p>
      <w:pPr>
        <w:bidi w:val="0"/>
        <w:spacing w:before="741" w:after="0" w:line="370" w:lineRule="atLeast"/>
        <w:ind w:left="0" w:right="355" w:firstLine="311"/>
        <w:jc w:val="left"/>
        <w:outlineLvl w:val="9"/>
        <w:rPr>
          <w:rFonts w:ascii="Arial" w:eastAsia="Arial" w:hAnsi="Arial" w:cs="Arial"/>
          <w:sz w:val="28"/>
          <w:szCs w:val="28"/>
        </w:rPr>
      </w:pPr>
      <w:r>
        <w:rPr>
          <w:rFonts w:ascii="Arial" w:eastAsia="Arial" w:hAnsi="Arial" w:cs="Arial"/>
          <w:b/>
          <w:bCs/>
          <w:i w:val="0"/>
          <w:iCs w:val="0"/>
          <w:strike w:val="0"/>
          <w:color w:val="000000"/>
          <w:spacing w:val="0"/>
          <w:sz w:val="28"/>
          <w:szCs w:val="28"/>
          <w:u w:val="none"/>
          <w:rtl w:val="0"/>
        </w:rPr>
        <w:t>5.Data Splitting:</w:t>
      </w:r>
      <w:r>
        <w:rPr>
          <w:rFonts w:ascii="Arial" w:eastAsia="Arial" w:hAnsi="Arial" w:cs="Arial"/>
          <w:b w:val="0"/>
          <w:bCs w:val="0"/>
          <w:i w:val="0"/>
          <w:iCs w:val="0"/>
          <w:strike w:val="0"/>
          <w:color w:val="000000"/>
          <w:spacing w:val="0"/>
          <w:sz w:val="28"/>
          <w:szCs w:val="28"/>
          <w:u w:val="none"/>
          <w:rtl w:val="0"/>
        </w:rPr>
        <w:t xml:space="preserve"> Divide the dataset into training and testing subsets. This is essential for evaluating the performance of the earthquake prediction model.The commonly used 'train_test_split' function from Scikit-Learn can help with this.</w:t>
      </w:r>
    </w:p>
    <w:p>
      <w:pPr>
        <w:bidi w:val="0"/>
        <w:spacing w:before="58" w:after="0" w:line="312" w:lineRule="atLeast"/>
        <w:ind w:left="0" w:right="-200" w:firstLine="0"/>
        <w:jc w:val="both"/>
        <w:outlineLvl w:val="9"/>
        <w:rPr>
          <w:rFonts w:ascii="Arial" w:eastAsia="Arial" w:hAnsi="Arial" w:cs="Arial"/>
          <w:sz w:val="28"/>
          <w:szCs w:val="28"/>
        </w:rPr>
      </w:pPr>
      <w:r>
        <w:rPr>
          <w:rFonts w:ascii="Arial" w:eastAsia="Arial" w:hAnsi="Arial" w:cs="Arial"/>
          <w:b/>
          <w:bCs/>
          <w:i w:val="0"/>
          <w:iCs w:val="0"/>
          <w:strike w:val="0"/>
          <w:color w:val="000000"/>
          <w:spacing w:val="0"/>
          <w:sz w:val="28"/>
          <w:szCs w:val="28"/>
          <w:u w:val="none"/>
          <w:rtl w:val="0"/>
        </w:rPr>
        <w:t>Code:</w:t>
      </w:r>
    </w:p>
    <w:p>
      <w:pPr>
        <w:bidi w:val="0"/>
        <w:spacing w:before="58" w:after="0" w:line="312" w:lineRule="atLeast"/>
        <w:ind w:left="0" w:right="-200" w:firstLine="0"/>
        <w:jc w:val="both"/>
        <w:outlineLvl w:val="9"/>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from sklearn.model_selection import train_test_split</w:t>
      </w:r>
    </w:p>
    <w:p>
      <w:pPr>
        <w:bidi w:val="0"/>
        <w:spacing w:before="58" w:after="0" w:line="312" w:lineRule="atLeast"/>
        <w:ind w:left="0" w:right="-200" w:firstLine="0"/>
        <w:jc w:val="both"/>
        <w:outlineLvl w:val="9"/>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X = earthquake_df.drop('target_column', axis=1)</w:t>
      </w:r>
    </w:p>
    <w:p>
      <w:pPr>
        <w:bidi w:val="0"/>
        <w:spacing w:before="58" w:after="0" w:line="312" w:lineRule="atLeast"/>
        <w:ind w:left="0" w:right="-200" w:firstLine="0"/>
        <w:jc w:val="both"/>
        <w:outlineLvl w:val="9"/>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y = earthquake_df['target_column']</w:t>
      </w:r>
    </w:p>
    <w:p>
      <w:pPr>
        <w:bidi w:val="0"/>
        <w:spacing w:before="1" w:after="0" w:line="370" w:lineRule="atLeast"/>
        <w:ind w:left="0" w:right="904" w:firstLine="0"/>
        <w:jc w:val="left"/>
        <w:outlineLvl w:val="9"/>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X_train, X_test, y_train, y_test = train_test_split(X, y, test_size=0.2, random_state=42)</w:t>
      </w:r>
    </w:p>
    <w:p>
      <w:pPr>
        <w:bidi w:val="0"/>
        <w:spacing w:before="371" w:after="0" w:line="370" w:lineRule="atLeast"/>
        <w:ind w:left="0" w:right="323" w:firstLine="311"/>
        <w:jc w:val="left"/>
        <w:outlineLvl w:val="9"/>
        <w:rPr>
          <w:rFonts w:ascii="Arial" w:eastAsia="Arial" w:hAnsi="Arial" w:cs="Arial"/>
          <w:sz w:val="28"/>
          <w:szCs w:val="28"/>
        </w:rPr>
      </w:pPr>
      <w:r>
        <w:rPr>
          <w:rFonts w:ascii="Arial" w:eastAsia="Arial" w:hAnsi="Arial" w:cs="Arial"/>
          <w:b/>
          <w:bCs/>
          <w:i w:val="0"/>
          <w:iCs w:val="0"/>
          <w:strike w:val="0"/>
          <w:color w:val="000000"/>
          <w:spacing w:val="0"/>
          <w:sz w:val="28"/>
          <w:szCs w:val="28"/>
          <w:u w:val="none"/>
          <w:rtl w:val="0"/>
        </w:rPr>
        <w:t>6.Feature Scaling:</w:t>
      </w:r>
      <w:r>
        <w:rPr>
          <w:rFonts w:ascii="Arial" w:eastAsia="Arial" w:hAnsi="Arial" w:cs="Arial"/>
          <w:b w:val="0"/>
          <w:bCs w:val="0"/>
          <w:i w:val="0"/>
          <w:iCs w:val="0"/>
          <w:strike w:val="0"/>
          <w:color w:val="000000"/>
          <w:spacing w:val="0"/>
          <w:sz w:val="28"/>
          <w:szCs w:val="28"/>
          <w:u w:val="none"/>
          <w:rtl w:val="0"/>
        </w:rPr>
        <w:t xml:space="preserve"> Depending on the machine learning algorithm we plan to use, we may need to apply feature scaling to our dataset. For example, algorithms like Support Vector Machines and k-Nearest Neighbours often benefit from feature scaling.</w:t>
      </w:r>
    </w:p>
    <w:p>
      <w:pPr>
        <w:bidi w:val="0"/>
        <w:spacing w:before="58" w:after="0" w:line="312" w:lineRule="atLeast"/>
        <w:ind w:left="0" w:right="-200" w:firstLine="0"/>
        <w:jc w:val="both"/>
        <w:outlineLvl w:val="9"/>
        <w:rPr>
          <w:rFonts w:ascii="Arial" w:eastAsia="Arial" w:hAnsi="Arial" w:cs="Arial"/>
          <w:sz w:val="28"/>
          <w:szCs w:val="28"/>
        </w:rPr>
      </w:pPr>
      <w:r>
        <w:rPr>
          <w:rFonts w:ascii="Arial" w:eastAsia="Arial" w:hAnsi="Arial" w:cs="Arial"/>
          <w:b/>
          <w:bCs/>
          <w:i w:val="0"/>
          <w:iCs w:val="0"/>
          <w:strike w:val="0"/>
          <w:color w:val="000000"/>
          <w:spacing w:val="0"/>
          <w:sz w:val="28"/>
          <w:szCs w:val="28"/>
          <w:u w:val="none"/>
          <w:rtl w:val="0"/>
        </w:rPr>
        <w:t>Code:</w:t>
      </w:r>
    </w:p>
    <w:p>
      <w:pPr>
        <w:bidi w:val="0"/>
        <w:spacing w:before="272" w:after="0" w:line="370" w:lineRule="atLeast"/>
        <w:ind w:left="0" w:right="2968" w:firstLine="0"/>
        <w:jc w:val="left"/>
        <w:outlineLvl w:val="9"/>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from sklearn.preprocessing import StandardScaler scaler = StandardScaler()</w:t>
      </w:r>
    </w:p>
    <w:p>
      <w:pPr>
        <w:bidi w:val="0"/>
        <w:spacing w:before="58" w:after="0" w:line="312" w:lineRule="atLeast"/>
        <w:ind w:left="0" w:right="-200" w:firstLine="0"/>
        <w:jc w:val="both"/>
        <w:outlineLvl w:val="9"/>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X_train = scaler.fit_transform(X_train)</w:t>
      </w:r>
    </w:p>
    <w:p>
      <w:pPr>
        <w:bidi w:val="0"/>
        <w:spacing w:before="58" w:after="0" w:line="312" w:lineRule="atLeast"/>
        <w:ind w:left="0" w:right="-200" w:firstLine="0"/>
        <w:jc w:val="both"/>
        <w:outlineLvl w:val="9"/>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X_test = scaler.transform(X_test)</w:t>
      </w:r>
    </w:p>
    <w:p>
      <w:pPr>
        <w:bidi w:val="0"/>
        <w:spacing w:before="371" w:after="0" w:line="370" w:lineRule="atLeast"/>
        <w:ind w:left="0" w:right="480" w:firstLine="311"/>
        <w:jc w:val="left"/>
        <w:outlineLvl w:val="9"/>
        <w:rPr>
          <w:rFonts w:ascii="Arial" w:eastAsia="Arial" w:hAnsi="Arial" w:cs="Arial"/>
          <w:sz w:val="28"/>
          <w:szCs w:val="28"/>
        </w:rPr>
      </w:pPr>
      <w:r>
        <w:rPr>
          <w:rFonts w:ascii="Arial" w:eastAsia="Arial" w:hAnsi="Arial" w:cs="Arial"/>
          <w:b/>
          <w:bCs/>
          <w:i w:val="0"/>
          <w:iCs w:val="0"/>
          <w:strike w:val="0"/>
          <w:color w:val="000000"/>
          <w:spacing w:val="0"/>
          <w:sz w:val="28"/>
          <w:szCs w:val="28"/>
          <w:u w:val="none"/>
          <w:rtl w:val="0"/>
        </w:rPr>
        <w:t>7.Model Building:</w:t>
      </w:r>
      <w:r>
        <w:rPr>
          <w:rFonts w:ascii="Arial" w:eastAsia="Arial" w:hAnsi="Arial" w:cs="Arial"/>
          <w:b w:val="0"/>
          <w:bCs w:val="0"/>
          <w:i w:val="0"/>
          <w:iCs w:val="0"/>
          <w:strike w:val="0"/>
          <w:color w:val="000000"/>
          <w:spacing w:val="0"/>
          <w:sz w:val="28"/>
          <w:szCs w:val="28"/>
          <w:u w:val="none"/>
          <w:rtl w:val="0"/>
        </w:rPr>
        <w:t xml:space="preserve"> After preprocessing, we can proceed to build the earthquake prediction model using machine learning or deep learning techniques. This part of the process involves choosing an appropriate algorithm, training the model on the training data, and evaluating its performance on the testing data.</w:t>
      </w:r>
    </w:p>
    <w:p>
      <w:pPr>
        <w:bidi w:val="0"/>
        <w:spacing w:before="58" w:after="0" w:line="312" w:lineRule="atLeast"/>
        <w:ind w:left="0" w:right="-200" w:firstLine="0"/>
        <w:jc w:val="both"/>
        <w:outlineLvl w:val="9"/>
        <w:rPr>
          <w:rFonts w:ascii="Arial" w:eastAsia="Arial" w:hAnsi="Arial" w:cs="Arial"/>
          <w:sz w:val="28"/>
          <w:szCs w:val="28"/>
        </w:rPr>
      </w:pPr>
      <w:r>
        <w:rPr>
          <w:rFonts w:ascii="Arial" w:eastAsia="Arial" w:hAnsi="Arial" w:cs="Arial"/>
          <w:b/>
          <w:bCs/>
          <w:i w:val="0"/>
          <w:iCs w:val="0"/>
          <w:strike w:val="0"/>
          <w:color w:val="000000"/>
          <w:spacing w:val="0"/>
          <w:sz w:val="28"/>
          <w:szCs w:val="28"/>
          <w:u w:val="none"/>
          <w:rtl w:val="0"/>
        </w:rPr>
        <w:t>Code:</w:t>
      </w:r>
    </w:p>
    <w:p>
      <w:pPr>
        <w:bidi w:val="0"/>
        <w:spacing w:before="58" w:after="0" w:line="312" w:lineRule="atLeast"/>
        <w:ind w:left="0" w:right="-200" w:firstLine="0"/>
        <w:jc w:val="both"/>
        <w:outlineLvl w:val="9"/>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from sklearn.ensemble import RandomForestClassifier</w:t>
      </w:r>
    </w:p>
    <w:p>
      <w:pPr>
        <w:numPr>
          <w:ilvl w:val="0"/>
          <w:numId w:val="8"/>
        </w:numPr>
        <w:tabs>
          <w:tab w:val="num" w:pos="233"/>
          <w:tab w:val="clear" w:pos="544"/>
        </w:tabs>
        <w:bidi w:val="0"/>
        <w:spacing w:before="58" w:after="0" w:line="312" w:lineRule="atLeast"/>
        <w:ind w:left="233" w:right="-200" w:hanging="233"/>
        <w:jc w:val="both"/>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Create and train a model</w:t>
      </w:r>
    </w:p>
    <w:p>
      <w:pPr>
        <w:bidi w:val="0"/>
        <w:spacing w:before="58" w:after="0" w:line="312" w:lineRule="atLeast"/>
        <w:ind w:left="0" w:right="-200" w:firstLine="0"/>
        <w:jc w:val="both"/>
        <w:outlineLvl w:val="9"/>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model = RandomForestClassifier()</w:t>
      </w:r>
    </w:p>
    <w:p>
      <w:pPr>
        <w:bidi w:val="0"/>
        <w:spacing w:before="58" w:after="0" w:line="312" w:lineRule="atLeast"/>
        <w:ind w:left="0" w:right="-200" w:firstLine="0"/>
        <w:jc w:val="both"/>
        <w:outlineLvl w:val="9"/>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model.fit(X_train, y_train)</w:t>
      </w:r>
    </w:p>
    <w:p>
      <w:pPr>
        <w:numPr>
          <w:ilvl w:val="0"/>
          <w:numId w:val="11"/>
        </w:numPr>
        <w:bidi w:val="0"/>
        <w:spacing w:before="58" w:after="0" w:line="312" w:lineRule="atLeast"/>
        <w:ind w:right="-200"/>
        <w:jc w:val="both"/>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Evaluate the model</w:t>
      </w:r>
    </w:p>
    <w:p>
      <w:pPr>
        <w:bidi w:val="0"/>
        <w:spacing w:before="58" w:after="0" w:line="312" w:lineRule="atLeast"/>
        <w:ind w:left="0" w:right="-200" w:firstLine="0"/>
        <w:jc w:val="both"/>
        <w:outlineLvl w:val="9"/>
        <w:rPr>
          <w:rFonts w:ascii="Arial" w:eastAsia="Arial" w:hAnsi="Arial" w:cs="Arial"/>
          <w:sz w:val="28"/>
          <w:szCs w:val="28"/>
        </w:rPr>
      </w:pPr>
      <w:r>
        <w:rPr>
          <w:rFonts w:ascii="Arial" w:eastAsia="Arial" w:hAnsi="Arial" w:cs="Arial"/>
          <w:b w:val="0"/>
          <w:bCs w:val="0"/>
          <w:i/>
          <w:iCs/>
          <w:strike w:val="0"/>
          <w:color w:val="000000"/>
          <w:spacing w:val="0"/>
          <w:sz w:val="28"/>
          <w:szCs w:val="28"/>
          <w:u w:val="none"/>
          <w:rtl w:val="0"/>
        </w:rPr>
        <w:t>accuracy = model.score(X_test, y_test)</w:t>
      </w:r>
    </w:p>
    <w:p>
      <w:pPr>
        <w:bidi w:val="0"/>
        <w:spacing w:before="371" w:after="0" w:line="370" w:lineRule="atLeast"/>
        <w:ind w:left="0" w:right="899" w:firstLine="311"/>
        <w:jc w:val="left"/>
        <w:outlineLvl w:val="9"/>
        <w:rPr>
          <w:rFonts w:ascii="Arial" w:eastAsia="Arial" w:hAnsi="Arial" w:cs="Arial"/>
          <w:sz w:val="28"/>
          <w:szCs w:val="28"/>
        </w:rPr>
      </w:pPr>
      <w:r>
        <w:rPr>
          <w:rFonts w:ascii="Arial" w:eastAsia="Arial" w:hAnsi="Arial" w:cs="Arial"/>
          <w:b/>
          <w:bCs/>
          <w:i w:val="0"/>
          <w:iCs w:val="0"/>
          <w:strike w:val="0"/>
          <w:color w:val="000000"/>
          <w:spacing w:val="0"/>
          <w:sz w:val="28"/>
          <w:szCs w:val="28"/>
          <w:u w:val="none"/>
          <w:rtl w:val="0"/>
        </w:rPr>
        <w:t>8.Model Tuning and Evaluation:</w:t>
      </w:r>
      <w:r>
        <w:rPr>
          <w:rFonts w:ascii="Arial" w:eastAsia="Arial" w:hAnsi="Arial" w:cs="Arial"/>
          <w:b w:val="0"/>
          <w:bCs w:val="0"/>
          <w:i w:val="0"/>
          <w:iCs w:val="0"/>
          <w:strike w:val="0"/>
          <w:color w:val="000000"/>
          <w:spacing w:val="0"/>
          <w:sz w:val="28"/>
          <w:szCs w:val="28"/>
          <w:u w:val="none"/>
          <w:rtl w:val="0"/>
        </w:rPr>
        <w:t xml:space="preserve"> Fine-tune the model, optimise hyperparameters, and evaluate its performance using appropriate metrics. This often involves cross-validation and can be an iterative process.</w:t>
      </w:r>
    </w:p>
    <w:p>
      <w:pPr>
        <w:bidi w:val="0"/>
        <w:spacing w:before="0" w:after="0" w:line="370" w:lineRule="atLeast"/>
        <w:ind w:left="0" w:right="308" w:firstLine="311"/>
        <w:jc w:val="left"/>
        <w:outlineLvl w:val="9"/>
        <w:rPr>
          <w:rFonts w:ascii="Arial" w:eastAsia="Arial" w:hAnsi="Arial" w:cs="Arial"/>
          <w:sz w:val="28"/>
          <w:szCs w:val="28"/>
        </w:rPr>
      </w:pPr>
      <w:r>
        <w:rPr>
          <w:rFonts w:ascii="Arial" w:eastAsia="Arial" w:hAnsi="Arial" w:cs="Arial"/>
          <w:b/>
          <w:bCs/>
          <w:i w:val="0"/>
          <w:iCs w:val="0"/>
          <w:strike w:val="0"/>
          <w:color w:val="000000"/>
          <w:spacing w:val="0"/>
          <w:sz w:val="28"/>
          <w:szCs w:val="28"/>
          <w:u w:val="none"/>
          <w:rtl w:val="0"/>
        </w:rPr>
        <w:t>9.Prediction:</w:t>
      </w:r>
      <w:r>
        <w:rPr>
          <w:rFonts w:ascii="Arial" w:eastAsia="Arial" w:hAnsi="Arial" w:cs="Arial"/>
          <w:b w:val="0"/>
          <w:bCs w:val="0"/>
          <w:i w:val="0"/>
          <w:iCs w:val="0"/>
          <w:strike w:val="0"/>
          <w:color w:val="000000"/>
          <w:spacing w:val="0"/>
          <w:sz w:val="28"/>
          <w:szCs w:val="28"/>
          <w:u w:val="none"/>
          <w:rtl w:val="0"/>
        </w:rPr>
        <w:t xml:space="preserve"> Once the model is trained and evaluated, we can use it to make earthquake predictions on new, unseen data.</w:t>
      </w:r>
    </w:p>
    <w:p>
      <w:pPr>
        <w:bidi w:val="0"/>
        <w:spacing w:before="1170" w:after="0" w:line="469" w:lineRule="atLeast"/>
        <w:ind w:left="0" w:right="-200" w:firstLine="0"/>
        <w:jc w:val="both"/>
        <w:outlineLvl w:val="9"/>
        <w:rPr>
          <w:rFonts w:ascii="Arial" w:eastAsia="Arial" w:hAnsi="Arial" w:cs="Arial"/>
          <w:sz w:val="42"/>
          <w:szCs w:val="42"/>
        </w:rPr>
      </w:pPr>
      <w:r>
        <w:rPr>
          <w:rFonts w:ascii="Arial" w:eastAsia="Arial" w:hAnsi="Arial" w:cs="Arial"/>
          <w:b/>
          <w:bCs/>
          <w:i w:val="0"/>
          <w:iCs w:val="0"/>
          <w:strike w:val="0"/>
          <w:color w:val="000000"/>
          <w:spacing w:val="0"/>
          <w:sz w:val="42"/>
          <w:szCs w:val="42"/>
          <w:u w:val="none"/>
          <w:rtl w:val="0"/>
        </w:rPr>
        <w:t>Given</w:t>
      </w:r>
      <w:r>
        <w:rPr>
          <w:rFonts w:ascii="Arial" w:eastAsia="Arial" w:hAnsi="Arial" w:cs="Arial"/>
          <w:b/>
          <w:bCs/>
          <w:i w:val="0"/>
          <w:iCs w:val="0"/>
          <w:strike w:val="0"/>
          <w:color w:val="000000"/>
          <w:spacing w:val="0"/>
          <w:sz w:val="42"/>
          <w:szCs w:val="42"/>
          <w:u w:val="none"/>
          <w:rtl w:val="0"/>
        </w:rPr>
        <w:t xml:space="preserve"> </w:t>
      </w:r>
      <w:r>
        <w:rPr>
          <w:rFonts w:ascii="Arial" w:eastAsia="Arial" w:hAnsi="Arial" w:cs="Arial"/>
          <w:b/>
          <w:bCs/>
          <w:i w:val="0"/>
          <w:iCs w:val="0"/>
          <w:strike w:val="0"/>
          <w:color w:val="000000"/>
          <w:spacing w:val="0"/>
          <w:sz w:val="42"/>
          <w:szCs w:val="42"/>
          <w:u w:val="none"/>
          <w:rtl w:val="0"/>
        </w:rPr>
        <w:t>Dataset:</w:t>
      </w:r>
    </w:p>
    <w:p>
      <w:pPr>
        <w:bidi w:val="0"/>
        <w:spacing w:before="473" w:after="0"/>
        <w:ind w:left="30" w:right="-200" w:firstLine="0"/>
        <w:jc w:val="both"/>
        <w:outlineLvl w:val="9"/>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99pt" o:allowincell="f">
            <v:imagedata r:id="rId4" o:title=""/>
            <w10:anchorlock/>
          </v:shape>
        </w:pict>
      </w:r>
    </w:p>
    <w:p>
      <w:pPr>
        <w:bidi w:val="0"/>
        <w:spacing w:before="117" w:after="0" w:line="312" w:lineRule="atLeast"/>
        <w:ind w:left="389" w:right="-200" w:firstLine="0"/>
        <w:jc w:val="both"/>
        <w:outlineLvl w:val="9"/>
        <w:rPr>
          <w:rFonts w:ascii="Arial" w:eastAsia="Arial" w:hAnsi="Arial" w:cs="Arial"/>
          <w:sz w:val="28"/>
          <w:szCs w:val="28"/>
        </w:rPr>
      </w:pPr>
      <w:r>
        <w:rPr>
          <w:rFonts w:ascii="Arial" w:eastAsia="Arial" w:hAnsi="Arial" w:cs="Arial"/>
          <w:b w:val="0"/>
          <w:bCs w:val="0"/>
          <w:i w:val="0"/>
          <w:iCs w:val="0"/>
          <w:strike w:val="0"/>
          <w:color w:val="000000"/>
          <w:spacing w:val="0"/>
          <w:sz w:val="28"/>
          <w:szCs w:val="28"/>
          <w:u w:val="none"/>
          <w:rtl w:val="0"/>
        </w:rPr>
        <w:t>.</w:t>
      </w:r>
      <w:r>
        <w:rPr>
          <w:rFonts w:ascii="Arial" w:eastAsia="Arial" w:hAnsi="Arial" w:cs="Arial"/>
          <w:b w:val="0"/>
          <w:bCs w:val="0"/>
          <w:i w:val="0"/>
          <w:iCs w:val="0"/>
          <w:strike w:val="0"/>
          <w:color w:val="000000"/>
          <w:spacing w:val="78"/>
          <w:sz w:val="28"/>
          <w:szCs w:val="28"/>
          <w:u w:val="none"/>
          <w:rtl w:val="0"/>
        </w:rPr>
        <w:t xml:space="preserve"> </w:t>
      </w:r>
      <w:r>
        <w:rPr>
          <w:rFonts w:ascii="Arial" w:eastAsia="Arial" w:hAnsi="Arial" w:cs="Arial"/>
          <w:b w:val="0"/>
          <w:bCs w:val="0"/>
          <w:i w:val="0"/>
          <w:iCs w:val="0"/>
          <w:strike w:val="0"/>
          <w:color w:val="000000"/>
          <w:spacing w:val="0"/>
          <w:sz w:val="28"/>
          <w:szCs w:val="28"/>
          <w:u w:val="none"/>
          <w:rtl w:val="0"/>
        </w:rPr>
        <w:t>.</w:t>
      </w:r>
      <w:r>
        <w:rPr>
          <w:rFonts w:ascii="Arial" w:eastAsia="Arial" w:hAnsi="Arial" w:cs="Arial"/>
          <w:b w:val="0"/>
          <w:bCs w:val="0"/>
          <w:i w:val="0"/>
          <w:iCs w:val="0"/>
          <w:strike w:val="0"/>
          <w:color w:val="000000"/>
          <w:spacing w:val="78"/>
          <w:sz w:val="28"/>
          <w:szCs w:val="28"/>
          <w:u w:val="none"/>
          <w:rtl w:val="0"/>
        </w:rPr>
        <w:t xml:space="preserve"> </w:t>
      </w:r>
      <w:r>
        <w:rPr>
          <w:rFonts w:ascii="Arial" w:eastAsia="Arial" w:hAnsi="Arial" w:cs="Arial"/>
          <w:b w:val="0"/>
          <w:bCs w:val="0"/>
          <w:i w:val="0"/>
          <w:iCs w:val="0"/>
          <w:strike w:val="0"/>
          <w:color w:val="000000"/>
          <w:spacing w:val="0"/>
          <w:sz w:val="28"/>
          <w:szCs w:val="28"/>
          <w:u w:val="none"/>
          <w:rtl w:val="0"/>
        </w:rPr>
        <w:t>.</w:t>
      </w:r>
      <w:r>
        <w:rPr>
          <w:rFonts w:ascii="Arial" w:eastAsia="Arial" w:hAnsi="Arial" w:cs="Arial"/>
          <w:b w:val="0"/>
          <w:bCs w:val="0"/>
          <w:i w:val="0"/>
          <w:iCs w:val="0"/>
          <w:strike w:val="0"/>
          <w:color w:val="000000"/>
          <w:spacing w:val="233"/>
          <w:sz w:val="28"/>
          <w:szCs w:val="28"/>
          <w:u w:val="none"/>
          <w:rtl w:val="0"/>
        </w:rPr>
        <w:t xml:space="preserve"> </w:t>
      </w:r>
      <w:r>
        <w:rPr>
          <w:rFonts w:ascii="Arial" w:eastAsia="Arial" w:hAnsi="Arial" w:cs="Arial"/>
          <w:b w:val="0"/>
          <w:bCs w:val="0"/>
          <w:i w:val="0"/>
          <w:iCs w:val="0"/>
          <w:strike w:val="0"/>
          <w:color w:val="000000"/>
          <w:spacing w:val="0"/>
          <w:sz w:val="28"/>
          <w:szCs w:val="28"/>
          <w:u w:val="none"/>
          <w:rtl w:val="0"/>
        </w:rPr>
        <w:t>.</w:t>
      </w:r>
      <w:r>
        <w:rPr>
          <w:rFonts w:ascii="Arial" w:eastAsia="Arial" w:hAnsi="Arial" w:cs="Arial"/>
          <w:b w:val="0"/>
          <w:bCs w:val="0"/>
          <w:i w:val="0"/>
          <w:iCs w:val="0"/>
          <w:strike w:val="0"/>
          <w:color w:val="000000"/>
          <w:spacing w:val="78"/>
          <w:sz w:val="28"/>
          <w:szCs w:val="28"/>
          <w:u w:val="none"/>
          <w:rtl w:val="0"/>
        </w:rPr>
        <w:t xml:space="preserve"> </w:t>
      </w:r>
      <w:r>
        <w:rPr>
          <w:rFonts w:ascii="Arial" w:eastAsia="Arial" w:hAnsi="Arial" w:cs="Arial"/>
          <w:b w:val="0"/>
          <w:bCs w:val="0"/>
          <w:i w:val="0"/>
          <w:iCs w:val="0"/>
          <w:strike w:val="0"/>
          <w:color w:val="000000"/>
          <w:spacing w:val="0"/>
          <w:sz w:val="28"/>
          <w:szCs w:val="28"/>
          <w:u w:val="none"/>
          <w:rtl w:val="0"/>
        </w:rPr>
        <w:t>.</w:t>
      </w:r>
      <w:r>
        <w:rPr>
          <w:rFonts w:ascii="Arial" w:eastAsia="Arial" w:hAnsi="Arial" w:cs="Arial"/>
          <w:b w:val="0"/>
          <w:bCs w:val="0"/>
          <w:i w:val="0"/>
          <w:iCs w:val="0"/>
          <w:strike w:val="0"/>
          <w:color w:val="000000"/>
          <w:spacing w:val="78"/>
          <w:sz w:val="28"/>
          <w:szCs w:val="28"/>
          <w:u w:val="none"/>
          <w:rtl w:val="0"/>
        </w:rPr>
        <w:t xml:space="preserve"> </w:t>
      </w:r>
      <w:r>
        <w:rPr>
          <w:rFonts w:ascii="Arial" w:eastAsia="Arial" w:hAnsi="Arial" w:cs="Arial"/>
          <w:b w:val="0"/>
          <w:bCs w:val="0"/>
          <w:i w:val="0"/>
          <w:iCs w:val="0"/>
          <w:strike w:val="0"/>
          <w:color w:val="000000"/>
          <w:spacing w:val="0"/>
          <w:sz w:val="28"/>
          <w:szCs w:val="28"/>
          <w:u w:val="none"/>
          <w:rtl w:val="0"/>
        </w:rPr>
        <w:t>.</w:t>
      </w:r>
      <w:r>
        <w:rPr>
          <w:rFonts w:ascii="Arial" w:eastAsia="Arial" w:hAnsi="Arial" w:cs="Arial"/>
          <w:b w:val="0"/>
          <w:bCs w:val="0"/>
          <w:i w:val="0"/>
          <w:iCs w:val="0"/>
          <w:strike w:val="0"/>
          <w:color w:val="000000"/>
          <w:spacing w:val="78"/>
          <w:sz w:val="28"/>
          <w:szCs w:val="28"/>
          <w:u w:val="none"/>
          <w:rtl w:val="0"/>
        </w:rPr>
        <w:t xml:space="preserve"> </w:t>
      </w:r>
      <w:r>
        <w:rPr>
          <w:rFonts w:ascii="Arial" w:eastAsia="Arial" w:hAnsi="Arial" w:cs="Arial"/>
          <w:b w:val="0"/>
          <w:bCs w:val="0"/>
          <w:i w:val="0"/>
          <w:iCs w:val="0"/>
          <w:strike w:val="0"/>
          <w:color w:val="000000"/>
          <w:spacing w:val="0"/>
          <w:sz w:val="28"/>
          <w:szCs w:val="28"/>
          <w:u w:val="none"/>
          <w:rtl w:val="0"/>
        </w:rPr>
        <w:t>. .</w:t>
      </w:r>
      <w:r>
        <w:rPr>
          <w:rFonts w:ascii="Arial" w:eastAsia="Arial" w:hAnsi="Arial" w:cs="Arial"/>
          <w:b w:val="0"/>
          <w:bCs w:val="0"/>
          <w:i w:val="0"/>
          <w:iCs w:val="0"/>
          <w:strike w:val="0"/>
          <w:color w:val="000000"/>
          <w:spacing w:val="78"/>
          <w:sz w:val="28"/>
          <w:szCs w:val="28"/>
          <w:u w:val="none"/>
          <w:rtl w:val="0"/>
        </w:rPr>
        <w:t xml:space="preserve"> </w:t>
      </w:r>
      <w:r>
        <w:rPr>
          <w:rFonts w:ascii="Arial" w:eastAsia="Arial" w:hAnsi="Arial" w:cs="Arial"/>
          <w:b w:val="0"/>
          <w:bCs w:val="0"/>
          <w:i w:val="0"/>
          <w:iCs w:val="0"/>
          <w:strike w:val="0"/>
          <w:color w:val="000000"/>
          <w:spacing w:val="0"/>
          <w:sz w:val="28"/>
          <w:szCs w:val="28"/>
          <w:u w:val="none"/>
          <w:rtl w:val="0"/>
        </w:rPr>
        <w:t>.</w:t>
      </w:r>
      <w:r>
        <w:rPr>
          <w:rFonts w:ascii="Arial" w:eastAsia="Arial" w:hAnsi="Arial" w:cs="Arial"/>
          <w:b w:val="0"/>
          <w:bCs w:val="0"/>
          <w:i w:val="0"/>
          <w:iCs w:val="0"/>
          <w:strike w:val="0"/>
          <w:color w:val="000000"/>
          <w:spacing w:val="78"/>
          <w:sz w:val="28"/>
          <w:szCs w:val="28"/>
          <w:u w:val="none"/>
          <w:rtl w:val="0"/>
        </w:rPr>
        <w:t xml:space="preserve"> </w:t>
      </w:r>
      <w:r>
        <w:rPr>
          <w:rFonts w:ascii="Arial" w:eastAsia="Arial" w:hAnsi="Arial" w:cs="Arial"/>
          <w:b w:val="0"/>
          <w:bCs w:val="0"/>
          <w:i w:val="0"/>
          <w:iCs w:val="0"/>
          <w:strike w:val="0"/>
          <w:color w:val="000000"/>
          <w:spacing w:val="0"/>
          <w:sz w:val="28"/>
          <w:szCs w:val="28"/>
          <w:u w:val="none"/>
          <w:rtl w:val="0"/>
        </w:rPr>
        <w:t>.</w:t>
      </w:r>
      <w:r>
        <w:rPr>
          <w:rFonts w:ascii="Arial" w:eastAsia="Arial" w:hAnsi="Arial" w:cs="Arial"/>
          <w:b w:val="0"/>
          <w:bCs w:val="0"/>
          <w:i w:val="0"/>
          <w:iCs w:val="0"/>
          <w:strike w:val="0"/>
          <w:color w:val="000000"/>
          <w:spacing w:val="78"/>
          <w:sz w:val="28"/>
          <w:szCs w:val="28"/>
          <w:u w:val="none"/>
          <w:rtl w:val="0"/>
        </w:rPr>
        <w:t xml:space="preserve"> </w:t>
      </w:r>
      <w:r>
        <w:rPr>
          <w:rFonts w:ascii="Arial" w:eastAsia="Arial" w:hAnsi="Arial" w:cs="Arial"/>
          <w:b w:val="0"/>
          <w:bCs w:val="0"/>
          <w:i w:val="0"/>
          <w:iCs w:val="0"/>
          <w:strike w:val="0"/>
          <w:color w:val="000000"/>
          <w:spacing w:val="0"/>
          <w:sz w:val="28"/>
          <w:szCs w:val="28"/>
          <w:u w:val="none"/>
          <w:rtl w:val="0"/>
        </w:rPr>
        <w:t>.</w:t>
      </w:r>
      <w:r>
        <w:rPr>
          <w:rFonts w:ascii="Arial" w:eastAsia="Arial" w:hAnsi="Arial" w:cs="Arial"/>
          <w:b w:val="0"/>
          <w:bCs w:val="0"/>
          <w:i w:val="0"/>
          <w:iCs w:val="0"/>
          <w:strike w:val="0"/>
          <w:color w:val="000000"/>
          <w:spacing w:val="78"/>
          <w:sz w:val="28"/>
          <w:szCs w:val="28"/>
          <w:u w:val="none"/>
          <w:rtl w:val="0"/>
        </w:rPr>
        <w:t xml:space="preserve"> </w:t>
      </w:r>
      <w:r>
        <w:rPr>
          <w:rFonts w:ascii="Arial" w:eastAsia="Arial" w:hAnsi="Arial" w:cs="Arial"/>
          <w:b w:val="0"/>
          <w:bCs w:val="0"/>
          <w:i w:val="0"/>
          <w:iCs w:val="0"/>
          <w:strike w:val="0"/>
          <w:color w:val="000000"/>
          <w:spacing w:val="0"/>
          <w:sz w:val="28"/>
          <w:szCs w:val="28"/>
          <w:u w:val="none"/>
          <w:rtl w:val="0"/>
        </w:rPr>
        <w:t>. .</w:t>
      </w:r>
      <w:r>
        <w:rPr>
          <w:rFonts w:ascii="Arial" w:eastAsia="Arial" w:hAnsi="Arial" w:cs="Arial"/>
          <w:b w:val="0"/>
          <w:bCs w:val="0"/>
          <w:i w:val="0"/>
          <w:iCs w:val="0"/>
          <w:strike w:val="0"/>
          <w:color w:val="000000"/>
          <w:spacing w:val="78"/>
          <w:sz w:val="28"/>
          <w:szCs w:val="28"/>
          <w:u w:val="none"/>
          <w:rtl w:val="0"/>
        </w:rPr>
        <w:t xml:space="preserve"> </w:t>
      </w:r>
      <w:r>
        <w:rPr>
          <w:rFonts w:ascii="Arial" w:eastAsia="Arial" w:hAnsi="Arial" w:cs="Arial"/>
          <w:b w:val="0"/>
          <w:bCs w:val="0"/>
          <w:i w:val="0"/>
          <w:iCs w:val="0"/>
          <w:strike w:val="0"/>
          <w:color w:val="000000"/>
          <w:spacing w:val="0"/>
          <w:sz w:val="28"/>
          <w:szCs w:val="28"/>
          <w:u w:val="none"/>
          <w:rtl w:val="0"/>
        </w:rPr>
        <w:t>.</w:t>
      </w:r>
      <w:r>
        <w:rPr>
          <w:rFonts w:ascii="Arial" w:eastAsia="Arial" w:hAnsi="Arial" w:cs="Arial"/>
          <w:b w:val="0"/>
          <w:bCs w:val="0"/>
          <w:i w:val="0"/>
          <w:iCs w:val="0"/>
          <w:strike w:val="0"/>
          <w:color w:val="000000"/>
          <w:spacing w:val="78"/>
          <w:sz w:val="28"/>
          <w:szCs w:val="28"/>
          <w:u w:val="none"/>
          <w:rtl w:val="0"/>
        </w:rPr>
        <w:t xml:space="preserve"> </w:t>
      </w:r>
      <w:r>
        <w:rPr>
          <w:rFonts w:ascii="Arial" w:eastAsia="Arial" w:hAnsi="Arial" w:cs="Arial"/>
          <w:b w:val="0"/>
          <w:bCs w:val="0"/>
          <w:i w:val="0"/>
          <w:iCs w:val="0"/>
          <w:strike w:val="0"/>
          <w:color w:val="000000"/>
          <w:spacing w:val="0"/>
          <w:sz w:val="28"/>
          <w:szCs w:val="28"/>
          <w:u w:val="none"/>
          <w:rtl w:val="0"/>
        </w:rPr>
        <w:t>. . . . . . . . . . . . . . . . . . . . . . . . . . . . . . . . . . .</w:t>
      </w:r>
    </w:p>
    <w:p>
      <w:pPr>
        <w:bidi w:val="0"/>
        <w:spacing w:before="350" w:after="0"/>
        <w:ind w:left="30" w:right="-200" w:firstLine="0"/>
        <w:jc w:val="both"/>
        <w:outlineLvl w:val="9"/>
      </w:pPr>
      <w:r>
        <w:pict>
          <v:shape id="_x0000_i1026" type="#_x0000_t75" style="width:468.75pt;height:1in" o:allowincell="f">
            <v:imagedata r:id="rId5" o:title=""/>
            <w10:anchorlock/>
          </v:shape>
        </w:pict>
      </w:r>
    </w:p>
    <w:p>
      <w:pPr>
        <w:bidi w:val="0"/>
        <w:spacing w:before="189" w:after="744" w:line="223" w:lineRule="atLeast"/>
        <w:ind w:left="78" w:right="-200" w:firstLine="0"/>
        <w:jc w:val="both"/>
        <w:outlineLvl w:val="9"/>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23,413 rows x 7 Columns</w:t>
      </w:r>
    </w:p>
    <w:p>
      <w:pPr>
        <w:numPr>
          <w:ilvl w:val="0"/>
          <w:numId w:val="12"/>
        </w:numPr>
        <w:bidi w:val="0"/>
        <w:spacing w:before="0" w:after="0" w:line="476" w:lineRule="atLeast"/>
        <w:ind w:right="207"/>
        <w:jc w:val="left"/>
        <w:rPr>
          <w:rFonts w:ascii="Arial" w:eastAsia="Arial" w:hAnsi="Arial" w:cs="Arial"/>
          <w:sz w:val="36"/>
          <w:szCs w:val="36"/>
        </w:rPr>
      </w:pPr>
      <w:r>
        <w:rPr>
          <w:rFonts w:ascii="Arial" w:eastAsia="Arial" w:hAnsi="Arial" w:cs="Arial"/>
          <w:b w:val="0"/>
          <w:bCs w:val="0"/>
          <w:i/>
          <w:iCs/>
          <w:strike w:val="0"/>
          <w:color w:val="000000"/>
          <w:spacing w:val="0"/>
          <w:sz w:val="36"/>
          <w:szCs w:val="36"/>
          <w:u w:val="none"/>
          <w:rtl w:val="0"/>
        </w:rPr>
        <w:t>For</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Visualisation</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and</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preprocessing</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the</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data</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we</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will be</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using</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the</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pandas,</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numpy,</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matplotlib</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or</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seaborn.</w:t>
      </w:r>
    </w:p>
    <w:p>
      <w:pPr>
        <w:numPr>
          <w:ilvl w:val="0"/>
          <w:numId w:val="12"/>
        </w:numPr>
        <w:bidi w:val="0"/>
        <w:spacing w:before="0" w:after="0" w:line="476" w:lineRule="atLeast"/>
        <w:ind w:right="601"/>
        <w:jc w:val="left"/>
        <w:rPr>
          <w:rFonts w:ascii="Arial" w:eastAsia="Arial" w:hAnsi="Arial" w:cs="Arial"/>
          <w:sz w:val="36"/>
          <w:szCs w:val="36"/>
        </w:rPr>
      </w:pPr>
      <w:r>
        <w:rPr>
          <w:rFonts w:ascii="Arial" w:eastAsia="Arial" w:hAnsi="Arial" w:cs="Arial"/>
          <w:b w:val="0"/>
          <w:bCs w:val="0"/>
          <w:i/>
          <w:iCs/>
          <w:strike w:val="0"/>
          <w:color w:val="000000"/>
          <w:spacing w:val="0"/>
          <w:sz w:val="36"/>
          <w:szCs w:val="36"/>
          <w:u w:val="none"/>
          <w:rtl w:val="0"/>
        </w:rPr>
        <w:t>First</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install</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the</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above</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libraries</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with</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the</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help</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of</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the command</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prompt</w:t>
      </w:r>
    </w:p>
    <w:p>
      <w:pPr>
        <w:numPr>
          <w:ilvl w:val="0"/>
          <w:numId w:val="12"/>
        </w:numPr>
        <w:bidi w:val="0"/>
        <w:spacing w:before="0" w:after="0" w:line="476" w:lineRule="atLeast"/>
        <w:ind w:right="1088"/>
        <w:jc w:val="left"/>
        <w:rPr>
          <w:rFonts w:ascii="Arial" w:eastAsia="Arial" w:hAnsi="Arial" w:cs="Arial"/>
          <w:sz w:val="36"/>
          <w:szCs w:val="36"/>
        </w:rPr>
      </w:pPr>
      <w:r>
        <w:rPr>
          <w:rFonts w:ascii="Arial" w:eastAsia="Arial" w:hAnsi="Arial" w:cs="Arial"/>
          <w:b w:val="0"/>
          <w:bCs w:val="0"/>
          <w:i/>
          <w:iCs/>
          <w:strike w:val="0"/>
          <w:color w:val="000000"/>
          <w:spacing w:val="0"/>
          <w:sz w:val="36"/>
          <w:szCs w:val="36"/>
          <w:u w:val="none"/>
          <w:rtl w:val="0"/>
        </w:rPr>
        <w:t>We</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have</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the</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code</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for</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the</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command</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prompt</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as follows:</w:t>
      </w:r>
    </w:p>
    <w:p>
      <w:pPr>
        <w:bidi w:val="0"/>
        <w:spacing w:before="476" w:after="0" w:line="476" w:lineRule="atLeast"/>
        <w:ind w:left="360" w:right="1101" w:firstLine="0"/>
        <w:jc w:val="left"/>
        <w:outlineLvl w:val="9"/>
        <w:rPr>
          <w:rFonts w:ascii="Arial" w:eastAsia="Arial" w:hAnsi="Arial" w:cs="Arial"/>
          <w:sz w:val="36"/>
          <w:szCs w:val="36"/>
        </w:rPr>
      </w:pPr>
      <w:r>
        <w:rPr>
          <w:rFonts w:ascii="Arial" w:eastAsia="Arial" w:hAnsi="Arial" w:cs="Arial"/>
          <w:b w:val="0"/>
          <w:bCs w:val="0"/>
          <w:i w:val="0"/>
          <w:iCs w:val="0"/>
          <w:strike w:val="0"/>
          <w:color w:val="000000"/>
          <w:spacing w:val="11"/>
          <w:sz w:val="36"/>
          <w:szCs w:val="36"/>
          <w:u w:val="none"/>
          <w:rtl w:val="0"/>
        </w:rPr>
        <w:t>1.Open</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command</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prompt</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after</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installing</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 xml:space="preserve">python. </w:t>
      </w:r>
      <w:r>
        <w:rPr>
          <w:rFonts w:ascii="Arial" w:eastAsia="Arial" w:hAnsi="Arial" w:cs="Arial"/>
          <w:b w:val="0"/>
          <w:bCs w:val="0"/>
          <w:i w:val="0"/>
          <w:iCs w:val="0"/>
          <w:strike w:val="0"/>
          <w:color w:val="000000"/>
          <w:spacing w:val="6"/>
          <w:sz w:val="36"/>
          <w:szCs w:val="36"/>
          <w:u w:val="none"/>
          <w:rtl w:val="0"/>
        </w:rPr>
        <w:t>2.To</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install</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the</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libraries,</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type</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the</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following</w:t>
      </w:r>
    </w:p>
    <w:p>
      <w:pPr>
        <w:bidi w:val="0"/>
        <w:spacing w:before="74" w:after="0" w:line="402" w:lineRule="atLeast"/>
        <w:ind w:left="720" w:right="-200" w:firstLine="0"/>
        <w:jc w:val="both"/>
        <w:outlineLvl w:val="9"/>
        <w:rPr>
          <w:rFonts w:ascii="Arial" w:eastAsia="Arial" w:hAnsi="Arial" w:cs="Arial"/>
          <w:sz w:val="36"/>
          <w:szCs w:val="36"/>
        </w:rPr>
      </w:pPr>
      <w:r>
        <w:rPr>
          <w:rFonts w:ascii="Arial" w:eastAsia="Arial" w:hAnsi="Arial" w:cs="Arial"/>
          <w:b w:val="0"/>
          <w:bCs w:val="0"/>
          <w:i w:val="0"/>
          <w:iCs w:val="0"/>
          <w:strike w:val="0"/>
          <w:color w:val="000000"/>
          <w:spacing w:val="0"/>
          <w:sz w:val="36"/>
          <w:szCs w:val="36"/>
          <w:u w:val="none"/>
          <w:rtl w:val="0"/>
        </w:rPr>
        <w:t>-&gt;</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py</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-m</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pip</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install</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pandas</w:t>
      </w:r>
    </w:p>
    <w:p>
      <w:pPr>
        <w:bidi w:val="0"/>
        <w:spacing w:before="74" w:after="0" w:line="402" w:lineRule="atLeast"/>
        <w:ind w:left="720" w:right="-200" w:firstLine="0"/>
        <w:jc w:val="both"/>
        <w:outlineLvl w:val="9"/>
        <w:rPr>
          <w:rFonts w:ascii="Arial" w:eastAsia="Arial" w:hAnsi="Arial" w:cs="Arial"/>
          <w:sz w:val="36"/>
          <w:szCs w:val="36"/>
        </w:rPr>
      </w:pPr>
      <w:r>
        <w:rPr>
          <w:rFonts w:ascii="Arial" w:eastAsia="Arial" w:hAnsi="Arial" w:cs="Arial"/>
          <w:b w:val="0"/>
          <w:bCs w:val="0"/>
          <w:i w:val="0"/>
          <w:iCs w:val="0"/>
          <w:strike w:val="0"/>
          <w:color w:val="000000"/>
          <w:spacing w:val="0"/>
          <w:sz w:val="36"/>
          <w:szCs w:val="36"/>
          <w:u w:val="none"/>
          <w:rtl w:val="0"/>
        </w:rPr>
        <w:t>-&gt;</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py</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-m</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pip</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install</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numpy</w:t>
      </w:r>
    </w:p>
    <w:p>
      <w:pPr>
        <w:bidi w:val="0"/>
        <w:spacing w:before="74" w:after="0" w:line="402" w:lineRule="atLeast"/>
        <w:ind w:left="720" w:right="-200" w:firstLine="0"/>
        <w:jc w:val="both"/>
        <w:outlineLvl w:val="9"/>
        <w:rPr>
          <w:rFonts w:ascii="Arial" w:eastAsia="Arial" w:hAnsi="Arial" w:cs="Arial"/>
          <w:sz w:val="36"/>
          <w:szCs w:val="36"/>
        </w:rPr>
      </w:pPr>
      <w:r>
        <w:rPr>
          <w:rFonts w:ascii="Arial" w:eastAsia="Arial" w:hAnsi="Arial" w:cs="Arial"/>
          <w:b w:val="0"/>
          <w:bCs w:val="0"/>
          <w:i w:val="0"/>
          <w:iCs w:val="0"/>
          <w:strike w:val="0"/>
          <w:color w:val="000000"/>
          <w:spacing w:val="0"/>
          <w:sz w:val="36"/>
          <w:szCs w:val="36"/>
          <w:u w:val="none"/>
          <w:rtl w:val="0"/>
        </w:rPr>
        <w:t>-&gt;</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py</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-m</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pip</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install</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matplotlib</w:t>
      </w:r>
    </w:p>
    <w:p>
      <w:pPr>
        <w:bidi w:val="0"/>
        <w:spacing w:before="74" w:after="0" w:line="402" w:lineRule="atLeast"/>
        <w:ind w:left="720" w:right="-200" w:firstLine="0"/>
        <w:jc w:val="both"/>
        <w:outlineLvl w:val="9"/>
        <w:rPr>
          <w:rFonts w:ascii="Arial" w:eastAsia="Arial" w:hAnsi="Arial" w:cs="Arial"/>
          <w:sz w:val="36"/>
          <w:szCs w:val="36"/>
        </w:rPr>
      </w:pPr>
      <w:r>
        <w:rPr>
          <w:rFonts w:ascii="Arial" w:eastAsia="Arial" w:hAnsi="Arial" w:cs="Arial"/>
          <w:b w:val="0"/>
          <w:bCs w:val="0"/>
          <w:i w:val="0"/>
          <w:iCs w:val="0"/>
          <w:strike w:val="0"/>
          <w:color w:val="000000"/>
          <w:spacing w:val="0"/>
          <w:sz w:val="36"/>
          <w:szCs w:val="36"/>
          <w:u w:val="none"/>
          <w:rtl w:val="0"/>
        </w:rPr>
        <w:t>-&gt;</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py</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-m</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pip</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install</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seaborn</w:t>
      </w:r>
    </w:p>
    <w:p>
      <w:pPr>
        <w:bidi w:val="0"/>
        <w:spacing w:before="1024" w:after="0" w:line="446" w:lineRule="atLeast"/>
        <w:ind w:left="0" w:right="-200" w:firstLine="0"/>
        <w:jc w:val="both"/>
        <w:outlineLvl w:val="9"/>
        <w:rPr>
          <w:rFonts w:ascii="Arial" w:eastAsia="Arial" w:hAnsi="Arial" w:cs="Arial"/>
          <w:sz w:val="40"/>
          <w:szCs w:val="40"/>
        </w:rPr>
      </w:pPr>
      <w:r>
        <w:rPr>
          <w:rFonts w:ascii="Arial" w:eastAsia="Arial" w:hAnsi="Arial" w:cs="Arial"/>
          <w:b/>
          <w:bCs/>
          <w:i w:val="0"/>
          <w:iCs w:val="0"/>
          <w:strike w:val="0"/>
          <w:color w:val="000000"/>
          <w:spacing w:val="0"/>
          <w:sz w:val="40"/>
          <w:szCs w:val="40"/>
          <w:u w:val="none"/>
          <w:rtl w:val="0"/>
        </w:rPr>
        <w:t>Code:</w:t>
      </w:r>
    </w:p>
    <w:p>
      <w:pPr>
        <w:bidi w:val="0"/>
        <w:spacing w:before="82" w:after="0" w:line="402" w:lineRule="atLeast"/>
        <w:ind w:left="0" w:right="-200" w:firstLine="0"/>
        <w:jc w:val="both"/>
        <w:outlineLvl w:val="9"/>
        <w:rPr>
          <w:rFonts w:ascii="Arial" w:eastAsia="Arial" w:hAnsi="Arial" w:cs="Arial"/>
          <w:sz w:val="36"/>
          <w:szCs w:val="36"/>
        </w:rPr>
      </w:pPr>
      <w:r>
        <w:rPr>
          <w:rFonts w:ascii="Arial" w:eastAsia="Arial" w:hAnsi="Arial" w:cs="Arial"/>
          <w:b w:val="0"/>
          <w:bCs w:val="0"/>
          <w:i/>
          <w:iCs/>
          <w:strike w:val="0"/>
          <w:color w:val="000000"/>
          <w:spacing w:val="0"/>
          <w:sz w:val="36"/>
          <w:szCs w:val="36"/>
          <w:u w:val="none"/>
          <w:rtl w:val="0"/>
        </w:rPr>
        <w:t>For</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the</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code,</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follow</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along</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for</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the</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procedures,</w:t>
      </w:r>
    </w:p>
    <w:p>
      <w:pPr>
        <w:bidi w:val="0"/>
        <w:spacing w:before="591" w:after="0" w:line="608" w:lineRule="atLeast"/>
        <w:ind w:left="0" w:right="539" w:firstLine="894"/>
        <w:jc w:val="left"/>
        <w:outlineLvl w:val="9"/>
        <w:rPr>
          <w:rFonts w:ascii="Arial" w:eastAsia="Arial" w:hAnsi="Arial" w:cs="Arial"/>
          <w:sz w:val="46"/>
          <w:szCs w:val="46"/>
        </w:rPr>
      </w:pPr>
      <w:r>
        <w:rPr>
          <w:rFonts w:ascii="Arial" w:eastAsia="Arial" w:hAnsi="Arial" w:cs="Arial"/>
          <w:b w:val="0"/>
          <w:bCs w:val="0"/>
          <w:i/>
          <w:iCs/>
          <w:strike w:val="0"/>
          <w:color w:val="000000"/>
          <w:spacing w:val="0"/>
          <w:sz w:val="46"/>
          <w:szCs w:val="46"/>
          <w:u w:val="none"/>
          <w:rtl w:val="0"/>
        </w:rPr>
        <w:t>Additionally, when typing the code at some parts we save the code in a stacking manner but in taking graphs as outputs we cut the ones we already finished.</w:t>
      </w:r>
    </w:p>
    <w:p>
      <w:pPr>
        <w:bidi w:val="0"/>
        <w:spacing w:before="866" w:after="0" w:line="476" w:lineRule="atLeast"/>
        <w:ind w:left="0" w:right="6544" w:firstLine="0"/>
        <w:jc w:val="left"/>
        <w:outlineLvl w:val="9"/>
        <w:rPr>
          <w:rFonts w:ascii="Arial" w:eastAsia="Arial" w:hAnsi="Arial" w:cs="Arial"/>
          <w:sz w:val="36"/>
          <w:szCs w:val="36"/>
        </w:rPr>
      </w:pPr>
      <w:r>
        <w:rPr>
          <w:rFonts w:ascii="Arial" w:eastAsia="Arial" w:hAnsi="Arial" w:cs="Arial"/>
          <w:b w:val="0"/>
          <w:bCs w:val="0"/>
          <w:i w:val="0"/>
          <w:iCs w:val="0"/>
          <w:strike w:val="0"/>
          <w:color w:val="000000"/>
          <w:spacing w:val="0"/>
          <w:sz w:val="36"/>
          <w:szCs w:val="36"/>
          <w:u w:val="none"/>
          <w:rtl w:val="0"/>
        </w:rPr>
        <w:t>First set</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of</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code, /*</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start</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w:t>
      </w:r>
    </w:p>
    <w:p>
      <w:pPr>
        <w:bidi w:val="0"/>
        <w:spacing w:before="72" w:after="0" w:line="335" w:lineRule="atLeast"/>
        <w:ind w:left="0" w:right="-200" w:firstLine="0"/>
        <w:jc w:val="both"/>
        <w:outlineLvl w:val="9"/>
        <w:rPr>
          <w:rFonts w:ascii="Arial" w:eastAsia="Arial" w:hAnsi="Arial" w:cs="Arial"/>
          <w:sz w:val="30"/>
          <w:szCs w:val="30"/>
        </w:rPr>
      </w:pPr>
      <w:r>
        <w:rPr>
          <w:rFonts w:ascii="Arial" w:eastAsia="Arial" w:hAnsi="Arial" w:cs="Arial"/>
          <w:b w:val="0"/>
          <w:bCs w:val="0"/>
          <w:i w:val="0"/>
          <w:iCs w:val="0"/>
          <w:strike w:val="0"/>
          <w:color w:val="000000"/>
          <w:spacing w:val="0"/>
          <w:sz w:val="30"/>
          <w:szCs w:val="30"/>
          <w:u w:val="none"/>
          <w:rtl w:val="0"/>
        </w:rPr>
        <w:t>import</w:t>
      </w:r>
      <w:r>
        <w:rPr>
          <w:rFonts w:ascii="Arial" w:eastAsia="Arial" w:hAnsi="Arial" w:cs="Arial"/>
          <w:b w:val="0"/>
          <w:bCs w:val="0"/>
          <w:i w:val="0"/>
          <w:iCs w:val="0"/>
          <w:strike w:val="0"/>
          <w:color w:val="000000"/>
          <w:spacing w:val="0"/>
          <w:sz w:val="30"/>
          <w:szCs w:val="30"/>
          <w:u w:val="none"/>
          <w:rtl w:val="0"/>
        </w:rPr>
        <w:t xml:space="preserve"> </w:t>
      </w:r>
      <w:r>
        <w:rPr>
          <w:rFonts w:ascii="Arial" w:eastAsia="Arial" w:hAnsi="Arial" w:cs="Arial"/>
          <w:b w:val="0"/>
          <w:bCs w:val="0"/>
          <w:i w:val="0"/>
          <w:iCs w:val="0"/>
          <w:strike w:val="0"/>
          <w:color w:val="000000"/>
          <w:spacing w:val="0"/>
          <w:sz w:val="30"/>
          <w:szCs w:val="30"/>
          <w:u w:val="none"/>
          <w:rtl w:val="0"/>
        </w:rPr>
        <w:t>pandas</w:t>
      </w:r>
      <w:r>
        <w:rPr>
          <w:rFonts w:ascii="Arial" w:eastAsia="Arial" w:hAnsi="Arial" w:cs="Arial"/>
          <w:b w:val="0"/>
          <w:bCs w:val="0"/>
          <w:i w:val="0"/>
          <w:iCs w:val="0"/>
          <w:strike w:val="0"/>
          <w:color w:val="000000"/>
          <w:spacing w:val="0"/>
          <w:sz w:val="30"/>
          <w:szCs w:val="30"/>
          <w:u w:val="none"/>
          <w:rtl w:val="0"/>
        </w:rPr>
        <w:t xml:space="preserve"> </w:t>
      </w:r>
      <w:r>
        <w:rPr>
          <w:rFonts w:ascii="Arial" w:eastAsia="Arial" w:hAnsi="Arial" w:cs="Arial"/>
          <w:b w:val="0"/>
          <w:bCs w:val="0"/>
          <w:i w:val="0"/>
          <w:iCs w:val="0"/>
          <w:strike w:val="0"/>
          <w:color w:val="000000"/>
          <w:spacing w:val="0"/>
          <w:sz w:val="30"/>
          <w:szCs w:val="30"/>
          <w:u w:val="none"/>
          <w:rtl w:val="0"/>
        </w:rPr>
        <w:t>as</w:t>
      </w:r>
      <w:r>
        <w:rPr>
          <w:rFonts w:ascii="Arial" w:eastAsia="Arial" w:hAnsi="Arial" w:cs="Arial"/>
          <w:b w:val="0"/>
          <w:bCs w:val="0"/>
          <w:i w:val="0"/>
          <w:iCs w:val="0"/>
          <w:strike w:val="0"/>
          <w:color w:val="000000"/>
          <w:spacing w:val="0"/>
          <w:sz w:val="30"/>
          <w:szCs w:val="30"/>
          <w:u w:val="none"/>
          <w:rtl w:val="0"/>
        </w:rPr>
        <w:t xml:space="preserve"> </w:t>
      </w:r>
      <w:r>
        <w:rPr>
          <w:rFonts w:ascii="Arial" w:eastAsia="Arial" w:hAnsi="Arial" w:cs="Arial"/>
          <w:b w:val="0"/>
          <w:bCs w:val="0"/>
          <w:i w:val="0"/>
          <w:iCs w:val="0"/>
          <w:strike w:val="0"/>
          <w:color w:val="000000"/>
          <w:spacing w:val="0"/>
          <w:sz w:val="30"/>
          <w:szCs w:val="30"/>
          <w:u w:val="none"/>
          <w:rtl w:val="0"/>
        </w:rPr>
        <w:t>pd</w:t>
      </w:r>
    </w:p>
    <w:p>
      <w:pPr>
        <w:bidi w:val="0"/>
        <w:spacing w:before="0" w:after="0" w:line="396" w:lineRule="atLeast"/>
        <w:ind w:left="0" w:right="818" w:firstLine="0"/>
        <w:jc w:val="left"/>
        <w:outlineLvl w:val="9"/>
        <w:rPr>
          <w:rFonts w:ascii="Arial" w:eastAsia="Arial" w:hAnsi="Arial" w:cs="Arial"/>
          <w:sz w:val="30"/>
          <w:szCs w:val="30"/>
        </w:rPr>
      </w:pPr>
      <w:r>
        <w:rPr>
          <w:rFonts w:ascii="Arial" w:eastAsia="Arial" w:hAnsi="Arial" w:cs="Arial"/>
          <w:b w:val="0"/>
          <w:bCs w:val="0"/>
          <w:i w:val="0"/>
          <w:iCs w:val="0"/>
          <w:strike w:val="0"/>
          <w:color w:val="000000"/>
          <w:spacing w:val="0"/>
          <w:sz w:val="30"/>
          <w:szCs w:val="30"/>
          <w:u w:val="none"/>
          <w:rtl w:val="0"/>
        </w:rPr>
        <w:t>df</w:t>
      </w:r>
      <w:r>
        <w:rPr>
          <w:rFonts w:ascii="Arial" w:eastAsia="Arial" w:hAnsi="Arial" w:cs="Arial"/>
          <w:b w:val="0"/>
          <w:bCs w:val="0"/>
          <w:i w:val="0"/>
          <w:iCs w:val="0"/>
          <w:strike w:val="0"/>
          <w:color w:val="000000"/>
          <w:spacing w:val="0"/>
          <w:sz w:val="30"/>
          <w:szCs w:val="30"/>
          <w:u w:val="none"/>
          <w:rtl w:val="0"/>
        </w:rPr>
        <w:t xml:space="preserve"> </w:t>
      </w:r>
      <w:r>
        <w:rPr>
          <w:rFonts w:ascii="Arial" w:eastAsia="Arial" w:hAnsi="Arial" w:cs="Arial"/>
          <w:b w:val="0"/>
          <w:bCs w:val="0"/>
          <w:i w:val="0"/>
          <w:iCs w:val="0"/>
          <w:strike w:val="0"/>
          <w:color w:val="000000"/>
          <w:spacing w:val="0"/>
          <w:sz w:val="30"/>
          <w:szCs w:val="30"/>
          <w:u w:val="none"/>
          <w:rtl w:val="0"/>
        </w:rPr>
        <w:t>=</w:t>
      </w:r>
      <w:r>
        <w:rPr>
          <w:rFonts w:ascii="Arial" w:eastAsia="Arial" w:hAnsi="Arial" w:cs="Arial"/>
          <w:b w:val="0"/>
          <w:bCs w:val="0"/>
          <w:i w:val="0"/>
          <w:iCs w:val="0"/>
          <w:strike w:val="0"/>
          <w:color w:val="000000"/>
          <w:spacing w:val="0"/>
          <w:sz w:val="30"/>
          <w:szCs w:val="30"/>
          <w:u w:val="none"/>
          <w:rtl w:val="0"/>
        </w:rPr>
        <w:t xml:space="preserve"> </w:t>
      </w:r>
      <w:r>
        <w:rPr>
          <w:rFonts w:ascii="Arial" w:eastAsia="Arial" w:hAnsi="Arial" w:cs="Arial"/>
          <w:b w:val="0"/>
          <w:bCs w:val="0"/>
          <w:i w:val="0"/>
          <w:iCs w:val="0"/>
          <w:strike w:val="0"/>
          <w:color w:val="000000"/>
          <w:spacing w:val="0"/>
          <w:sz w:val="30"/>
          <w:szCs w:val="30"/>
          <w:u w:val="none"/>
          <w:rtl w:val="0"/>
        </w:rPr>
        <w:t>pd.read_csv(r'C:\Users\User\Downloads\database.csv.zip') pd.set_option('display.max_columns',500)</w:t>
      </w:r>
    </w:p>
    <w:p>
      <w:pPr>
        <w:bidi w:val="0"/>
        <w:spacing w:before="62" w:after="0" w:line="335" w:lineRule="atLeast"/>
        <w:ind w:left="0" w:right="-200" w:firstLine="0"/>
        <w:jc w:val="both"/>
        <w:outlineLvl w:val="9"/>
        <w:rPr>
          <w:rFonts w:ascii="Arial" w:eastAsia="Arial" w:hAnsi="Arial" w:cs="Arial"/>
          <w:sz w:val="30"/>
          <w:szCs w:val="30"/>
        </w:rPr>
      </w:pPr>
      <w:r>
        <w:rPr>
          <w:rFonts w:ascii="Arial" w:eastAsia="Arial" w:hAnsi="Arial" w:cs="Arial"/>
          <w:b w:val="0"/>
          <w:bCs w:val="0"/>
          <w:i w:val="0"/>
          <w:iCs w:val="0"/>
          <w:strike w:val="0"/>
          <w:color w:val="000000"/>
          <w:spacing w:val="0"/>
          <w:sz w:val="30"/>
          <w:szCs w:val="30"/>
          <w:u w:val="none"/>
          <w:rtl w:val="0"/>
        </w:rPr>
        <w:t>print(df.head())</w:t>
      </w:r>
    </w:p>
    <w:p>
      <w:pPr>
        <w:bidi w:val="0"/>
        <w:spacing w:before="0" w:after="0" w:line="952" w:lineRule="atLeast"/>
        <w:ind w:left="0" w:right="7924" w:firstLine="0"/>
        <w:jc w:val="left"/>
        <w:outlineLvl w:val="9"/>
        <w:rPr>
          <w:rFonts w:ascii="Arial" w:eastAsia="Arial" w:hAnsi="Arial" w:cs="Arial"/>
          <w:sz w:val="36"/>
          <w:szCs w:val="36"/>
        </w:rPr>
      </w:pPr>
      <w:r>
        <w:rPr>
          <w:rFonts w:ascii="Arial" w:eastAsia="Arial" w:hAnsi="Arial" w:cs="Arial"/>
          <w:b w:val="0"/>
          <w:bCs w:val="0"/>
          <w:i w:val="0"/>
          <w:iCs w:val="0"/>
          <w:strike w:val="0"/>
          <w:color w:val="000000"/>
          <w:spacing w:val="0"/>
          <w:sz w:val="36"/>
          <w:szCs w:val="36"/>
          <w:u w:val="none"/>
          <w:rtl w:val="0"/>
        </w:rPr>
        <w:t>/*</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end</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 Output:</w:t>
      </w:r>
    </w:p>
    <w:p>
      <w:pPr>
        <w:bidi w:val="0"/>
        <w:spacing w:before="92" w:after="0"/>
        <w:ind w:left="30" w:right="-200" w:firstLine="0"/>
        <w:jc w:val="both"/>
        <w:outlineLvl w:val="9"/>
      </w:pPr>
      <w:r>
        <w:pict>
          <v:shape id="_x0000_i1027" type="#_x0000_t75" style="width:451.5pt;height:254.25pt" o:allowincell="f">
            <v:imagedata r:id="rId6" o:title=""/>
            <w10:anchorlock/>
          </v:shape>
        </w:pict>
      </w:r>
    </w:p>
    <w:p>
      <w:pPr>
        <w:bidi w:val="0"/>
        <w:spacing w:before="591" w:after="0" w:line="476" w:lineRule="atLeast"/>
        <w:ind w:left="0" w:right="6023" w:firstLine="0"/>
        <w:jc w:val="left"/>
        <w:outlineLvl w:val="9"/>
        <w:rPr>
          <w:rFonts w:ascii="Arial" w:eastAsia="Arial" w:hAnsi="Arial" w:cs="Arial"/>
          <w:sz w:val="36"/>
          <w:szCs w:val="36"/>
        </w:rPr>
      </w:pPr>
      <w:r>
        <w:rPr>
          <w:rFonts w:ascii="Arial" w:eastAsia="Arial" w:hAnsi="Arial" w:cs="Arial"/>
          <w:b w:val="0"/>
          <w:bCs w:val="0"/>
          <w:i w:val="0"/>
          <w:iCs w:val="0"/>
          <w:strike w:val="0"/>
          <w:color w:val="000000"/>
          <w:spacing w:val="0"/>
          <w:sz w:val="36"/>
          <w:szCs w:val="36"/>
          <w:u w:val="none"/>
          <w:rtl w:val="0"/>
        </w:rPr>
        <w:t>Second</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set</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of</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code, /*</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Start</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 print(df.tail()) print(df.shape) print(df.columns)</w:t>
      </w:r>
    </w:p>
    <w:p>
      <w:pPr>
        <w:bidi w:val="0"/>
        <w:spacing w:before="74" w:after="0" w:line="402" w:lineRule="atLeast"/>
        <w:ind w:left="0" w:right="-200" w:firstLine="0"/>
        <w:jc w:val="both"/>
        <w:outlineLvl w:val="9"/>
        <w:rPr>
          <w:rFonts w:ascii="Arial" w:eastAsia="Arial" w:hAnsi="Arial" w:cs="Arial"/>
          <w:sz w:val="36"/>
          <w:szCs w:val="36"/>
        </w:rPr>
      </w:pPr>
      <w:r>
        <w:rPr>
          <w:rFonts w:ascii="Arial" w:eastAsia="Arial" w:hAnsi="Arial" w:cs="Arial"/>
          <w:b w:val="0"/>
          <w:bCs w:val="0"/>
          <w:i w:val="0"/>
          <w:iCs w:val="0"/>
          <w:strike w:val="0"/>
          <w:color w:val="000000"/>
          <w:spacing w:val="0"/>
          <w:sz w:val="36"/>
          <w:szCs w:val="36"/>
          <w:u w:val="none"/>
          <w:rtl w:val="0"/>
        </w:rPr>
        <w:t>/*</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end</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w:t>
      </w:r>
    </w:p>
    <w:p>
      <w:pPr>
        <w:bidi w:val="0"/>
        <w:spacing w:before="335" w:after="0" w:line="513" w:lineRule="atLeast"/>
        <w:ind w:left="0" w:right="-200" w:firstLine="0"/>
        <w:jc w:val="both"/>
        <w:outlineLvl w:val="9"/>
        <w:rPr>
          <w:rFonts w:ascii="Arial" w:eastAsia="Arial" w:hAnsi="Arial" w:cs="Arial"/>
          <w:sz w:val="46"/>
          <w:szCs w:val="46"/>
        </w:rPr>
      </w:pPr>
      <w:r>
        <w:rPr>
          <w:rFonts w:ascii="Arial" w:eastAsia="Arial" w:hAnsi="Arial" w:cs="Arial"/>
          <w:b w:val="0"/>
          <w:bCs w:val="0"/>
          <w:i w:val="0"/>
          <w:iCs w:val="0"/>
          <w:strike w:val="0"/>
          <w:color w:val="000000"/>
          <w:spacing w:val="0"/>
          <w:sz w:val="2"/>
          <w:szCs w:val="2"/>
          <w:u w:val="none"/>
          <w:rtl w:val="0"/>
        </w:rPr>
        <w:br w:type="page"/>
      </w:r>
      <w:r>
        <w:rPr>
          <w:rFonts w:ascii="Arial" w:eastAsia="Arial" w:hAnsi="Arial" w:cs="Arial"/>
          <w:b w:val="0"/>
          <w:bCs w:val="0"/>
          <w:i w:val="0"/>
          <w:iCs w:val="0"/>
          <w:strike w:val="0"/>
          <w:color w:val="000000"/>
          <w:spacing w:val="0"/>
          <w:sz w:val="46"/>
          <w:szCs w:val="46"/>
          <w:u w:val="none"/>
          <w:rtl w:val="0"/>
        </w:rPr>
        <w:t>Output:</w:t>
      </w:r>
    </w:p>
    <w:p>
      <w:pPr>
        <w:bidi w:val="0"/>
        <w:spacing w:before="110" w:after="0"/>
        <w:ind w:left="30" w:right="-200" w:firstLine="0"/>
        <w:jc w:val="both"/>
        <w:outlineLvl w:val="9"/>
      </w:pPr>
      <w:r>
        <w:pict>
          <v:shape id="_x0000_i1028" type="#_x0000_t75" style="width:451.5pt;height:254.25pt" o:allowincell="f">
            <v:imagedata r:id="rId7" o:title=""/>
            <w10:anchorlock/>
          </v:shape>
        </w:pict>
      </w:r>
    </w:p>
    <w:p>
      <w:pPr>
        <w:bidi w:val="0"/>
        <w:spacing w:before="208" w:after="0"/>
        <w:ind w:left="30" w:right="-200" w:firstLine="0"/>
        <w:jc w:val="both"/>
        <w:outlineLvl w:val="9"/>
      </w:pPr>
      <w:r>
        <w:pict>
          <v:shape id="_x0000_i1029" type="#_x0000_t75" style="width:451.5pt;height:254.25pt" o:allowincell="f">
            <v:imagedata r:id="rId8" o:title=""/>
            <w10:anchorlock/>
          </v:shape>
        </w:pict>
      </w:r>
    </w:p>
    <w:p>
      <w:pPr>
        <w:bidi w:val="0"/>
        <w:spacing w:before="1332" w:after="0" w:line="476" w:lineRule="atLeast"/>
        <w:ind w:left="0" w:right="6344" w:firstLine="0"/>
        <w:jc w:val="left"/>
        <w:outlineLvl w:val="9"/>
        <w:rPr>
          <w:rFonts w:ascii="Arial" w:eastAsia="Arial" w:hAnsi="Arial" w:cs="Arial"/>
          <w:sz w:val="36"/>
          <w:szCs w:val="36"/>
        </w:rPr>
      </w:pPr>
      <w:r>
        <w:rPr>
          <w:rFonts w:ascii="Arial" w:eastAsia="Arial" w:hAnsi="Arial" w:cs="Arial"/>
          <w:b w:val="0"/>
          <w:bCs w:val="0"/>
          <w:i w:val="0"/>
          <w:iCs w:val="0"/>
          <w:strike w:val="0"/>
          <w:color w:val="000000"/>
          <w:spacing w:val="0"/>
          <w:sz w:val="36"/>
          <w:szCs w:val="36"/>
          <w:u w:val="none"/>
          <w:rtl w:val="0"/>
        </w:rPr>
        <w:t>Third</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set</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of</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Code, /*</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start</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w:t>
      </w:r>
    </w:p>
    <w:p>
      <w:pPr>
        <w:bidi w:val="0"/>
        <w:spacing w:before="72" w:after="0" w:line="335" w:lineRule="atLeast"/>
        <w:ind w:left="0" w:right="-200" w:firstLine="0"/>
        <w:jc w:val="both"/>
        <w:outlineLvl w:val="9"/>
        <w:rPr>
          <w:rFonts w:ascii="Arial" w:eastAsia="Arial" w:hAnsi="Arial" w:cs="Arial"/>
          <w:sz w:val="30"/>
          <w:szCs w:val="30"/>
        </w:rPr>
      </w:pPr>
      <w:r>
        <w:rPr>
          <w:rFonts w:ascii="Arial" w:eastAsia="Arial" w:hAnsi="Arial" w:cs="Arial"/>
          <w:b w:val="0"/>
          <w:bCs w:val="0"/>
          <w:i w:val="0"/>
          <w:iCs w:val="0"/>
          <w:strike w:val="0"/>
          <w:color w:val="000000"/>
          <w:spacing w:val="0"/>
          <w:sz w:val="30"/>
          <w:szCs w:val="30"/>
          <w:u w:val="none"/>
          <w:rtl w:val="0"/>
        </w:rPr>
        <w:t>print(df.dtypes)</w:t>
      </w:r>
    </w:p>
    <w:p>
      <w:pPr>
        <w:bidi w:val="0"/>
        <w:spacing w:before="268" w:after="0" w:line="396" w:lineRule="atLeast"/>
        <w:ind w:left="0" w:right="455" w:firstLine="0"/>
        <w:jc w:val="left"/>
        <w:outlineLvl w:val="9"/>
        <w:rPr>
          <w:rFonts w:ascii="Arial" w:eastAsia="Arial" w:hAnsi="Arial" w:cs="Arial"/>
          <w:sz w:val="30"/>
          <w:szCs w:val="30"/>
        </w:rPr>
      </w:pPr>
      <w:r>
        <w:rPr>
          <w:rFonts w:ascii="Arial" w:eastAsia="Arial" w:hAnsi="Arial" w:cs="Arial"/>
          <w:b w:val="0"/>
          <w:bCs w:val="0"/>
          <w:i w:val="0"/>
          <w:iCs w:val="0"/>
          <w:strike w:val="0"/>
          <w:color w:val="000000"/>
          <w:spacing w:val="0"/>
          <w:sz w:val="30"/>
          <w:szCs w:val="30"/>
          <w:u w:val="none"/>
          <w:rtl w:val="0"/>
        </w:rPr>
        <w:t>df['Time']</w:t>
      </w:r>
      <w:r>
        <w:rPr>
          <w:rFonts w:ascii="Arial" w:eastAsia="Arial" w:hAnsi="Arial" w:cs="Arial"/>
          <w:b w:val="0"/>
          <w:bCs w:val="0"/>
          <w:i w:val="0"/>
          <w:iCs w:val="0"/>
          <w:strike w:val="0"/>
          <w:color w:val="000000"/>
          <w:spacing w:val="0"/>
          <w:sz w:val="30"/>
          <w:szCs w:val="30"/>
          <w:u w:val="none"/>
          <w:rtl w:val="0"/>
        </w:rPr>
        <w:t xml:space="preserve"> </w:t>
      </w:r>
      <w:r>
        <w:rPr>
          <w:rFonts w:ascii="Arial" w:eastAsia="Arial" w:hAnsi="Arial" w:cs="Arial"/>
          <w:b w:val="0"/>
          <w:bCs w:val="0"/>
          <w:i w:val="0"/>
          <w:iCs w:val="0"/>
          <w:strike w:val="0"/>
          <w:color w:val="000000"/>
          <w:spacing w:val="0"/>
          <w:sz w:val="30"/>
          <w:szCs w:val="30"/>
          <w:u w:val="none"/>
          <w:rtl w:val="0"/>
        </w:rPr>
        <w:t>=</w:t>
      </w:r>
      <w:r>
        <w:rPr>
          <w:rFonts w:ascii="Arial" w:eastAsia="Arial" w:hAnsi="Arial" w:cs="Arial"/>
          <w:b w:val="0"/>
          <w:bCs w:val="0"/>
          <w:i w:val="0"/>
          <w:iCs w:val="0"/>
          <w:strike w:val="0"/>
          <w:color w:val="000000"/>
          <w:spacing w:val="0"/>
          <w:sz w:val="30"/>
          <w:szCs w:val="30"/>
          <w:u w:val="none"/>
          <w:rtl w:val="0"/>
        </w:rPr>
        <w:t xml:space="preserve"> </w:t>
      </w:r>
      <w:r>
        <w:rPr>
          <w:rFonts w:ascii="Arial" w:eastAsia="Arial" w:hAnsi="Arial" w:cs="Arial"/>
          <w:b w:val="0"/>
          <w:bCs w:val="0"/>
          <w:i w:val="0"/>
          <w:iCs w:val="0"/>
          <w:strike w:val="0"/>
          <w:color w:val="000000"/>
          <w:spacing w:val="0"/>
          <w:sz w:val="30"/>
          <w:szCs w:val="30"/>
          <w:u w:val="none"/>
          <w:rtl w:val="0"/>
        </w:rPr>
        <w:t>pd.to_datetime(df['Time'],</w:t>
      </w:r>
      <w:r>
        <w:rPr>
          <w:rFonts w:ascii="Arial" w:eastAsia="Arial" w:hAnsi="Arial" w:cs="Arial"/>
          <w:b w:val="0"/>
          <w:bCs w:val="0"/>
          <w:i w:val="0"/>
          <w:iCs w:val="0"/>
          <w:strike w:val="0"/>
          <w:color w:val="000000"/>
          <w:spacing w:val="0"/>
          <w:sz w:val="30"/>
          <w:szCs w:val="30"/>
          <w:u w:val="none"/>
          <w:rtl w:val="0"/>
        </w:rPr>
        <w:t xml:space="preserve"> </w:t>
      </w:r>
      <w:r>
        <w:rPr>
          <w:rFonts w:ascii="Arial" w:eastAsia="Arial" w:hAnsi="Arial" w:cs="Arial"/>
          <w:b w:val="0"/>
          <w:bCs w:val="0"/>
          <w:i w:val="0"/>
          <w:iCs w:val="0"/>
          <w:strike w:val="0"/>
          <w:color w:val="000000"/>
          <w:spacing w:val="0"/>
          <w:sz w:val="30"/>
          <w:szCs w:val="30"/>
          <w:u w:val="none"/>
          <w:rtl w:val="0"/>
        </w:rPr>
        <w:t>infer_datetime_format=True, utc=True,</w:t>
      </w:r>
      <w:r>
        <w:rPr>
          <w:rFonts w:ascii="Arial" w:eastAsia="Arial" w:hAnsi="Arial" w:cs="Arial"/>
          <w:b w:val="0"/>
          <w:bCs w:val="0"/>
          <w:i w:val="0"/>
          <w:iCs w:val="0"/>
          <w:strike w:val="0"/>
          <w:color w:val="000000"/>
          <w:spacing w:val="0"/>
          <w:sz w:val="30"/>
          <w:szCs w:val="30"/>
          <w:u w:val="none"/>
          <w:rtl w:val="0"/>
        </w:rPr>
        <w:t xml:space="preserve"> </w:t>
      </w:r>
      <w:r>
        <w:rPr>
          <w:rFonts w:ascii="Arial" w:eastAsia="Arial" w:hAnsi="Arial" w:cs="Arial"/>
          <w:b w:val="0"/>
          <w:bCs w:val="0"/>
          <w:i w:val="0"/>
          <w:iCs w:val="0"/>
          <w:strike w:val="0"/>
          <w:color w:val="000000"/>
          <w:spacing w:val="0"/>
          <w:sz w:val="30"/>
          <w:szCs w:val="30"/>
          <w:u w:val="none"/>
          <w:rtl w:val="0"/>
        </w:rPr>
        <w:t>errors='ignore')</w:t>
      </w:r>
    </w:p>
    <w:p>
      <w:pPr>
        <w:bidi w:val="0"/>
        <w:spacing w:before="62" w:after="0" w:line="335" w:lineRule="atLeast"/>
        <w:ind w:left="0" w:right="-200" w:firstLine="0"/>
        <w:jc w:val="both"/>
        <w:outlineLvl w:val="9"/>
        <w:rPr>
          <w:rFonts w:ascii="Arial" w:eastAsia="Arial" w:hAnsi="Arial" w:cs="Arial"/>
          <w:sz w:val="30"/>
          <w:szCs w:val="30"/>
        </w:rPr>
      </w:pPr>
      <w:r>
        <w:rPr>
          <w:rFonts w:ascii="Arial" w:eastAsia="Arial" w:hAnsi="Arial" w:cs="Arial"/>
          <w:b w:val="0"/>
          <w:bCs w:val="0"/>
          <w:i w:val="0"/>
          <w:iCs w:val="0"/>
          <w:strike w:val="0"/>
          <w:color w:val="000000"/>
          <w:spacing w:val="0"/>
          <w:sz w:val="30"/>
          <w:szCs w:val="30"/>
          <w:u w:val="none"/>
          <w:rtl w:val="0"/>
        </w:rPr>
        <w:t>print(df.dtypes)</w:t>
      </w:r>
    </w:p>
    <w:p>
      <w:pPr>
        <w:bidi w:val="0"/>
        <w:spacing w:before="62" w:after="0" w:line="335" w:lineRule="atLeast"/>
        <w:ind w:left="0" w:right="-200" w:firstLine="0"/>
        <w:jc w:val="both"/>
        <w:outlineLvl w:val="9"/>
        <w:rPr>
          <w:rFonts w:ascii="Arial" w:eastAsia="Arial" w:hAnsi="Arial" w:cs="Arial"/>
          <w:sz w:val="30"/>
          <w:szCs w:val="30"/>
        </w:rPr>
      </w:pPr>
      <w:r>
        <w:rPr>
          <w:rFonts w:ascii="Arial" w:eastAsia="Arial" w:hAnsi="Arial" w:cs="Arial"/>
          <w:b w:val="0"/>
          <w:bCs w:val="0"/>
          <w:i w:val="0"/>
          <w:iCs w:val="0"/>
          <w:strike w:val="0"/>
          <w:color w:val="000000"/>
          <w:spacing w:val="0"/>
          <w:sz w:val="30"/>
          <w:szCs w:val="30"/>
          <w:u w:val="none"/>
          <w:rtl w:val="0"/>
        </w:rPr>
        <w:t>print(df.isnull)</w:t>
      </w:r>
    </w:p>
    <w:p>
      <w:pPr>
        <w:bidi w:val="0"/>
        <w:spacing w:before="64" w:after="0" w:line="402" w:lineRule="atLeast"/>
        <w:ind w:left="0" w:right="-200" w:firstLine="0"/>
        <w:jc w:val="both"/>
        <w:outlineLvl w:val="9"/>
        <w:rPr>
          <w:rFonts w:ascii="Arial" w:eastAsia="Arial" w:hAnsi="Arial" w:cs="Arial"/>
          <w:sz w:val="36"/>
          <w:szCs w:val="36"/>
        </w:rPr>
      </w:pPr>
      <w:r>
        <w:rPr>
          <w:rFonts w:ascii="Arial" w:eastAsia="Arial" w:hAnsi="Arial" w:cs="Arial"/>
          <w:b w:val="0"/>
          <w:bCs w:val="0"/>
          <w:i w:val="0"/>
          <w:iCs w:val="0"/>
          <w:strike w:val="0"/>
          <w:color w:val="000000"/>
          <w:spacing w:val="0"/>
          <w:sz w:val="36"/>
          <w:szCs w:val="36"/>
          <w:u w:val="none"/>
          <w:rtl w:val="0"/>
        </w:rPr>
        <w:t>/*</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end</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w:t>
      </w:r>
    </w:p>
    <w:p>
      <w:pPr>
        <w:bidi w:val="0"/>
        <w:spacing w:before="0" w:after="0" w:line="476" w:lineRule="atLeast"/>
        <w:ind w:left="0" w:right="840" w:firstLine="0"/>
        <w:jc w:val="left"/>
        <w:outlineLvl w:val="9"/>
        <w:rPr>
          <w:rFonts w:ascii="Arial" w:eastAsia="Arial" w:hAnsi="Arial" w:cs="Arial"/>
          <w:sz w:val="36"/>
          <w:szCs w:val="36"/>
        </w:rPr>
      </w:pPr>
      <w:r>
        <w:rPr>
          <w:rFonts w:ascii="Arial" w:eastAsia="Arial" w:hAnsi="Arial" w:cs="Arial"/>
          <w:b w:val="0"/>
          <w:bCs w:val="0"/>
          <w:i/>
          <w:iCs/>
          <w:strike w:val="0"/>
          <w:color w:val="000000"/>
          <w:spacing w:val="0"/>
          <w:sz w:val="36"/>
          <w:szCs w:val="36"/>
          <w:u w:val="none"/>
          <w:rtl w:val="0"/>
        </w:rPr>
        <w:t>Here</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the</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Time</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is</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taken</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as</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a</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string</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so</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we</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convert</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the format</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and</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that</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is</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the</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second</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line</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of</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the</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above</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code.</w:t>
      </w:r>
    </w:p>
    <w:p>
      <w:pPr>
        <w:bidi w:val="0"/>
        <w:spacing w:before="553" w:after="0" w:line="513" w:lineRule="atLeast"/>
        <w:ind w:left="0" w:right="-200" w:firstLine="0"/>
        <w:jc w:val="both"/>
        <w:outlineLvl w:val="9"/>
        <w:rPr>
          <w:rFonts w:ascii="Arial" w:eastAsia="Arial" w:hAnsi="Arial" w:cs="Arial"/>
          <w:sz w:val="46"/>
          <w:szCs w:val="46"/>
        </w:rPr>
      </w:pPr>
      <w:r>
        <w:rPr>
          <w:rFonts w:ascii="Arial" w:eastAsia="Arial" w:hAnsi="Arial" w:cs="Arial"/>
          <w:b w:val="0"/>
          <w:bCs w:val="0"/>
          <w:i w:val="0"/>
          <w:iCs w:val="0"/>
          <w:strike w:val="0"/>
          <w:color w:val="000000"/>
          <w:spacing w:val="0"/>
          <w:sz w:val="46"/>
          <w:szCs w:val="46"/>
          <w:u w:val="none"/>
          <w:rtl w:val="0"/>
        </w:rPr>
        <w:t>Output:</w:t>
      </w:r>
    </w:p>
    <w:p>
      <w:pPr>
        <w:bidi w:val="0"/>
        <w:spacing w:before="110" w:after="0"/>
        <w:ind w:left="30" w:right="-200" w:firstLine="0"/>
        <w:jc w:val="both"/>
        <w:outlineLvl w:val="9"/>
      </w:pPr>
      <w:r>
        <w:pict>
          <v:shape id="_x0000_i1030" type="#_x0000_t75" style="width:451.5pt;height:254.25pt" o:allowincell="f">
            <v:imagedata r:id="rId9" o:title=""/>
            <w10:anchorlock/>
          </v:shape>
        </w:pict>
      </w:r>
    </w:p>
    <w:p>
      <w:pPr>
        <w:bidi w:val="0"/>
        <w:spacing w:before="350" w:after="0"/>
        <w:ind w:left="30" w:right="-200" w:firstLine="0"/>
        <w:jc w:val="both"/>
        <w:outlineLvl w:val="9"/>
      </w:pPr>
      <w:r>
        <w:pict>
          <v:shape id="_x0000_i1031" type="#_x0000_t75" style="width:451.5pt;height:254.25pt" o:allowincell="f">
            <v:imagedata r:id="rId10" o:title=""/>
            <w10:anchorlock/>
          </v:shape>
        </w:pict>
      </w:r>
    </w:p>
    <w:p>
      <w:pPr>
        <w:bidi w:val="0"/>
        <w:spacing w:before="629" w:after="0" w:line="547" w:lineRule="atLeast"/>
        <w:ind w:left="0" w:right="214" w:firstLine="0"/>
        <w:jc w:val="left"/>
        <w:outlineLvl w:val="9"/>
        <w:rPr>
          <w:rFonts w:ascii="Arial" w:eastAsia="Arial" w:hAnsi="Arial" w:cs="Arial"/>
          <w:sz w:val="34"/>
          <w:szCs w:val="34"/>
        </w:rPr>
      </w:pPr>
      <w:r>
        <w:rPr>
          <w:rFonts w:ascii="Arial" w:eastAsia="Arial" w:hAnsi="Arial" w:cs="Arial"/>
          <w:b w:val="0"/>
          <w:bCs w:val="0"/>
          <w:i/>
          <w:iCs/>
          <w:strike w:val="0"/>
          <w:color w:val="000000"/>
          <w:spacing w:val="0"/>
          <w:sz w:val="34"/>
          <w:szCs w:val="34"/>
          <w:u w:val="none"/>
          <w:rtl w:val="0"/>
        </w:rPr>
        <w:t>Drop the columns with a large number of missing values</w:t>
      </w:r>
      <w:r>
        <w:rPr>
          <w:rFonts w:ascii="Arial" w:eastAsia="Arial" w:hAnsi="Arial" w:cs="Arial"/>
          <w:b w:val="0"/>
          <w:bCs w:val="0"/>
          <w:i/>
          <w:iCs/>
          <w:strike w:val="0"/>
          <w:color w:val="000000"/>
          <w:spacing w:val="94"/>
          <w:sz w:val="34"/>
          <w:szCs w:val="34"/>
          <w:u w:val="none"/>
          <w:rtl w:val="0"/>
        </w:rPr>
        <w:t xml:space="preserve"> </w:t>
      </w:r>
      <w:r>
        <w:rPr>
          <w:rFonts w:ascii="Arial" w:eastAsia="Arial" w:hAnsi="Arial" w:cs="Arial"/>
          <w:b w:val="0"/>
          <w:bCs w:val="0"/>
          <w:i/>
          <w:iCs/>
          <w:strike w:val="0"/>
          <w:color w:val="000000"/>
          <w:spacing w:val="0"/>
          <w:sz w:val="34"/>
          <w:szCs w:val="34"/>
          <w:u w:val="none"/>
          <w:rtl w:val="0"/>
        </w:rPr>
        <w:t>as they may not contribute significantly to the analysis.</w:t>
      </w:r>
    </w:p>
    <w:p>
      <w:pPr>
        <w:bidi w:val="0"/>
        <w:spacing w:before="579" w:after="0" w:line="402" w:lineRule="atLeast"/>
        <w:ind w:left="0" w:right="-200" w:firstLine="0"/>
        <w:jc w:val="both"/>
        <w:outlineLvl w:val="9"/>
        <w:rPr>
          <w:rFonts w:ascii="Arial" w:eastAsia="Arial" w:hAnsi="Arial" w:cs="Arial"/>
          <w:sz w:val="36"/>
          <w:szCs w:val="36"/>
        </w:rPr>
      </w:pPr>
      <w:r>
        <w:rPr>
          <w:rFonts w:ascii="Arial" w:eastAsia="Arial" w:hAnsi="Arial" w:cs="Arial"/>
          <w:b w:val="0"/>
          <w:bCs w:val="0"/>
          <w:i w:val="0"/>
          <w:iCs w:val="0"/>
          <w:strike w:val="0"/>
          <w:color w:val="000000"/>
          <w:spacing w:val="0"/>
          <w:sz w:val="36"/>
          <w:szCs w:val="36"/>
          <w:u w:val="none"/>
          <w:rtl w:val="0"/>
        </w:rPr>
        <w:t>Fourth</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set</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of</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Code,</w:t>
      </w:r>
    </w:p>
    <w:p>
      <w:pPr>
        <w:bidi w:val="0"/>
        <w:spacing w:before="74" w:after="0" w:line="402" w:lineRule="atLeast"/>
        <w:ind w:left="0" w:right="-200" w:firstLine="0"/>
        <w:jc w:val="both"/>
        <w:outlineLvl w:val="9"/>
        <w:rPr>
          <w:rFonts w:ascii="Arial" w:eastAsia="Arial" w:hAnsi="Arial" w:cs="Arial"/>
          <w:sz w:val="36"/>
          <w:szCs w:val="36"/>
        </w:rPr>
      </w:pPr>
      <w:r>
        <w:rPr>
          <w:rFonts w:ascii="Arial" w:eastAsia="Arial" w:hAnsi="Arial" w:cs="Arial"/>
          <w:b w:val="0"/>
          <w:bCs w:val="0"/>
          <w:i w:val="0"/>
          <w:iCs w:val="0"/>
          <w:strike w:val="0"/>
          <w:color w:val="000000"/>
          <w:spacing w:val="0"/>
          <w:sz w:val="36"/>
          <w:szCs w:val="36"/>
          <w:u w:val="none"/>
          <w:rtl w:val="0"/>
        </w:rPr>
        <w:t>/*</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start</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w:t>
      </w:r>
    </w:p>
    <w:p>
      <w:pPr>
        <w:bidi w:val="0"/>
        <w:spacing w:before="74" w:after="0" w:line="402" w:lineRule="atLeast"/>
        <w:ind w:left="0" w:right="-200" w:firstLine="0"/>
        <w:jc w:val="both"/>
        <w:outlineLvl w:val="9"/>
        <w:rPr>
          <w:rFonts w:ascii="Arial" w:eastAsia="Arial" w:hAnsi="Arial" w:cs="Arial"/>
          <w:sz w:val="36"/>
          <w:szCs w:val="36"/>
        </w:rPr>
      </w:pPr>
      <w:r>
        <w:rPr>
          <w:rFonts w:ascii="Arial" w:eastAsia="Arial" w:hAnsi="Arial" w:cs="Arial"/>
          <w:b w:val="0"/>
          <w:bCs w:val="0"/>
          <w:i w:val="0"/>
          <w:iCs w:val="0"/>
          <w:strike w:val="0"/>
          <w:color w:val="000000"/>
          <w:spacing w:val="0"/>
          <w:sz w:val="36"/>
          <w:szCs w:val="36"/>
          <w:u w:val="none"/>
          <w:rtl w:val="0"/>
        </w:rPr>
        <w:t>if</w:t>
      </w:r>
      <w:r>
        <w:rPr>
          <w:rFonts w:ascii="Arial" w:eastAsia="Arial" w:hAnsi="Arial" w:cs="Arial"/>
          <w:b w:val="0"/>
          <w:bCs w:val="0"/>
          <w:i w:val="0"/>
          <w:iCs w:val="0"/>
          <w:strike w:val="0"/>
          <w:color w:val="000000"/>
          <w:spacing w:val="10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'Depth</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Error'</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in</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df:</w:t>
      </w:r>
    </w:p>
    <w:p>
      <w:pPr>
        <w:bidi w:val="0"/>
        <w:spacing w:before="74" w:after="0" w:line="402" w:lineRule="atLeast"/>
        <w:ind w:left="400" w:right="-200" w:firstLine="0"/>
        <w:jc w:val="both"/>
        <w:outlineLvl w:val="9"/>
        <w:rPr>
          <w:rFonts w:ascii="Arial" w:eastAsia="Arial" w:hAnsi="Arial" w:cs="Arial"/>
          <w:sz w:val="36"/>
          <w:szCs w:val="36"/>
        </w:rPr>
      </w:pPr>
      <w:r>
        <w:rPr>
          <w:rFonts w:ascii="Arial" w:eastAsia="Arial" w:hAnsi="Arial" w:cs="Arial"/>
          <w:b w:val="0"/>
          <w:bCs w:val="0"/>
          <w:i w:val="0"/>
          <w:iCs w:val="0"/>
          <w:strike w:val="0"/>
          <w:color w:val="000000"/>
          <w:spacing w:val="0"/>
          <w:sz w:val="36"/>
          <w:szCs w:val="36"/>
          <w:u w:val="none"/>
          <w:rtl w:val="0"/>
        </w:rPr>
        <w:t>del</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df['Depth</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Error']</w:t>
      </w:r>
    </w:p>
    <w:p>
      <w:pPr>
        <w:bidi w:val="0"/>
        <w:spacing w:before="74" w:after="0" w:line="402" w:lineRule="atLeast"/>
        <w:ind w:left="0" w:right="-200" w:firstLine="0"/>
        <w:jc w:val="both"/>
        <w:outlineLvl w:val="9"/>
        <w:rPr>
          <w:rFonts w:ascii="Arial" w:eastAsia="Arial" w:hAnsi="Arial" w:cs="Arial"/>
          <w:sz w:val="36"/>
          <w:szCs w:val="36"/>
        </w:rPr>
      </w:pPr>
      <w:r>
        <w:rPr>
          <w:rFonts w:ascii="Arial" w:eastAsia="Arial" w:hAnsi="Arial" w:cs="Arial"/>
          <w:b w:val="0"/>
          <w:bCs w:val="0"/>
          <w:i w:val="0"/>
          <w:iCs w:val="0"/>
          <w:strike w:val="0"/>
          <w:color w:val="000000"/>
          <w:spacing w:val="0"/>
          <w:sz w:val="36"/>
          <w:szCs w:val="36"/>
          <w:u w:val="none"/>
          <w:rtl w:val="0"/>
        </w:rPr>
        <w:t>if</w:t>
      </w:r>
      <w:r>
        <w:rPr>
          <w:rFonts w:ascii="Arial" w:eastAsia="Arial" w:hAnsi="Arial" w:cs="Arial"/>
          <w:b w:val="0"/>
          <w:bCs w:val="0"/>
          <w:i w:val="0"/>
          <w:iCs w:val="0"/>
          <w:strike w:val="0"/>
          <w:color w:val="000000"/>
          <w:spacing w:val="10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'Depth</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Seismic</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Stations'</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in</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df:</w:t>
      </w:r>
    </w:p>
    <w:p>
      <w:pPr>
        <w:bidi w:val="0"/>
        <w:spacing w:before="74" w:after="0" w:line="402" w:lineRule="atLeast"/>
        <w:ind w:left="400" w:right="-200" w:firstLine="0"/>
        <w:jc w:val="both"/>
        <w:outlineLvl w:val="9"/>
        <w:rPr>
          <w:rFonts w:ascii="Arial" w:eastAsia="Arial" w:hAnsi="Arial" w:cs="Arial"/>
          <w:sz w:val="36"/>
          <w:szCs w:val="36"/>
        </w:rPr>
      </w:pPr>
      <w:r>
        <w:rPr>
          <w:rFonts w:ascii="Arial" w:eastAsia="Arial" w:hAnsi="Arial" w:cs="Arial"/>
          <w:b w:val="0"/>
          <w:bCs w:val="0"/>
          <w:i w:val="0"/>
          <w:iCs w:val="0"/>
          <w:strike w:val="0"/>
          <w:color w:val="000000"/>
          <w:spacing w:val="0"/>
          <w:sz w:val="36"/>
          <w:szCs w:val="36"/>
          <w:u w:val="none"/>
          <w:rtl w:val="0"/>
        </w:rPr>
        <w:t>del</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df['Depth</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Seismic</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Stations']</w:t>
      </w:r>
    </w:p>
    <w:p>
      <w:pPr>
        <w:bidi w:val="0"/>
        <w:spacing w:before="74" w:after="0" w:line="402" w:lineRule="atLeast"/>
        <w:ind w:left="0" w:right="-200" w:firstLine="0"/>
        <w:jc w:val="both"/>
        <w:outlineLvl w:val="9"/>
        <w:rPr>
          <w:rFonts w:ascii="Arial" w:eastAsia="Arial" w:hAnsi="Arial" w:cs="Arial"/>
          <w:sz w:val="36"/>
          <w:szCs w:val="36"/>
        </w:rPr>
      </w:pPr>
      <w:r>
        <w:rPr>
          <w:rFonts w:ascii="Arial" w:eastAsia="Arial" w:hAnsi="Arial" w:cs="Arial"/>
          <w:b w:val="0"/>
          <w:bCs w:val="0"/>
          <w:i w:val="0"/>
          <w:iCs w:val="0"/>
          <w:strike w:val="0"/>
          <w:color w:val="000000"/>
          <w:spacing w:val="0"/>
          <w:sz w:val="36"/>
          <w:szCs w:val="36"/>
          <w:u w:val="none"/>
          <w:rtl w:val="0"/>
        </w:rPr>
        <w:t>if</w:t>
      </w:r>
      <w:r>
        <w:rPr>
          <w:rFonts w:ascii="Arial" w:eastAsia="Arial" w:hAnsi="Arial" w:cs="Arial"/>
          <w:b w:val="0"/>
          <w:bCs w:val="0"/>
          <w:i w:val="0"/>
          <w:iCs w:val="0"/>
          <w:strike w:val="0"/>
          <w:color w:val="000000"/>
          <w:spacing w:val="10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'Magnitude</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Error'</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in</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df:</w:t>
      </w:r>
    </w:p>
    <w:p>
      <w:pPr>
        <w:bidi w:val="0"/>
        <w:spacing w:before="74" w:after="0" w:line="402" w:lineRule="atLeast"/>
        <w:ind w:left="400" w:right="-200" w:firstLine="0"/>
        <w:jc w:val="both"/>
        <w:outlineLvl w:val="9"/>
        <w:rPr>
          <w:rFonts w:ascii="Arial" w:eastAsia="Arial" w:hAnsi="Arial" w:cs="Arial"/>
          <w:sz w:val="36"/>
          <w:szCs w:val="36"/>
        </w:rPr>
      </w:pPr>
      <w:r>
        <w:rPr>
          <w:rFonts w:ascii="Arial" w:eastAsia="Arial" w:hAnsi="Arial" w:cs="Arial"/>
          <w:b w:val="0"/>
          <w:bCs w:val="0"/>
          <w:i w:val="0"/>
          <w:iCs w:val="0"/>
          <w:strike w:val="0"/>
          <w:color w:val="000000"/>
          <w:spacing w:val="0"/>
          <w:sz w:val="36"/>
          <w:szCs w:val="36"/>
          <w:u w:val="none"/>
          <w:rtl w:val="0"/>
        </w:rPr>
        <w:t>del</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df['Magnitude</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Error']</w:t>
      </w:r>
    </w:p>
    <w:p>
      <w:pPr>
        <w:bidi w:val="0"/>
        <w:spacing w:before="74" w:after="0" w:line="402" w:lineRule="atLeast"/>
        <w:ind w:left="0" w:right="-200" w:firstLine="0"/>
        <w:jc w:val="both"/>
        <w:outlineLvl w:val="9"/>
        <w:rPr>
          <w:rFonts w:ascii="Arial" w:eastAsia="Arial" w:hAnsi="Arial" w:cs="Arial"/>
          <w:sz w:val="36"/>
          <w:szCs w:val="36"/>
        </w:rPr>
      </w:pPr>
      <w:r>
        <w:rPr>
          <w:rFonts w:ascii="Arial" w:eastAsia="Arial" w:hAnsi="Arial" w:cs="Arial"/>
          <w:b w:val="0"/>
          <w:bCs w:val="0"/>
          <w:i w:val="0"/>
          <w:iCs w:val="0"/>
          <w:strike w:val="0"/>
          <w:color w:val="000000"/>
          <w:spacing w:val="0"/>
          <w:sz w:val="36"/>
          <w:szCs w:val="36"/>
          <w:u w:val="none"/>
          <w:rtl w:val="0"/>
        </w:rPr>
        <w:t>if</w:t>
      </w:r>
      <w:r>
        <w:rPr>
          <w:rFonts w:ascii="Arial" w:eastAsia="Arial" w:hAnsi="Arial" w:cs="Arial"/>
          <w:b w:val="0"/>
          <w:bCs w:val="0"/>
          <w:i w:val="0"/>
          <w:iCs w:val="0"/>
          <w:strike w:val="0"/>
          <w:color w:val="000000"/>
          <w:spacing w:val="10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'Magnitude</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Seismic</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Stations'</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in</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df:</w:t>
      </w:r>
    </w:p>
    <w:p>
      <w:pPr>
        <w:bidi w:val="0"/>
        <w:spacing w:before="0" w:after="0" w:line="476" w:lineRule="atLeast"/>
        <w:ind w:left="0" w:right="3145" w:firstLine="400"/>
        <w:jc w:val="left"/>
        <w:outlineLvl w:val="9"/>
        <w:rPr>
          <w:rFonts w:ascii="Arial" w:eastAsia="Arial" w:hAnsi="Arial" w:cs="Arial"/>
          <w:sz w:val="36"/>
          <w:szCs w:val="36"/>
        </w:rPr>
      </w:pPr>
      <w:r>
        <w:rPr>
          <w:rFonts w:ascii="Arial" w:eastAsia="Arial" w:hAnsi="Arial" w:cs="Arial"/>
          <w:b w:val="0"/>
          <w:bCs w:val="0"/>
          <w:i w:val="0"/>
          <w:iCs w:val="0"/>
          <w:strike w:val="0"/>
          <w:color w:val="000000"/>
          <w:spacing w:val="0"/>
          <w:sz w:val="36"/>
          <w:szCs w:val="36"/>
          <w:u w:val="none"/>
          <w:rtl w:val="0"/>
        </w:rPr>
        <w:t>del</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df['Magnitude</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Seismic</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Stations'] if</w:t>
      </w:r>
      <w:r>
        <w:rPr>
          <w:rFonts w:ascii="Arial" w:eastAsia="Arial" w:hAnsi="Arial" w:cs="Arial"/>
          <w:b w:val="0"/>
          <w:bCs w:val="0"/>
          <w:i w:val="0"/>
          <w:iCs w:val="0"/>
          <w:strike w:val="0"/>
          <w:color w:val="000000"/>
          <w:spacing w:val="10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'Azimuthal</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Gap'</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in</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df:</w:t>
      </w:r>
    </w:p>
    <w:p>
      <w:pPr>
        <w:bidi w:val="0"/>
        <w:spacing w:before="74" w:after="0" w:line="402" w:lineRule="atLeast"/>
        <w:ind w:left="400" w:right="-200" w:firstLine="0"/>
        <w:jc w:val="both"/>
        <w:outlineLvl w:val="9"/>
        <w:rPr>
          <w:rFonts w:ascii="Arial" w:eastAsia="Arial" w:hAnsi="Arial" w:cs="Arial"/>
          <w:sz w:val="36"/>
          <w:szCs w:val="36"/>
        </w:rPr>
      </w:pPr>
      <w:r>
        <w:rPr>
          <w:rFonts w:ascii="Arial" w:eastAsia="Arial" w:hAnsi="Arial" w:cs="Arial"/>
          <w:b w:val="0"/>
          <w:bCs w:val="0"/>
          <w:i w:val="0"/>
          <w:iCs w:val="0"/>
          <w:strike w:val="0"/>
          <w:color w:val="000000"/>
          <w:spacing w:val="0"/>
          <w:sz w:val="36"/>
          <w:szCs w:val="36"/>
          <w:u w:val="none"/>
          <w:rtl w:val="0"/>
        </w:rPr>
        <w:t>del</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df['Azimuthal</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Gap']</w:t>
      </w:r>
    </w:p>
    <w:p>
      <w:pPr>
        <w:bidi w:val="0"/>
        <w:spacing w:before="74" w:after="0" w:line="402" w:lineRule="atLeast"/>
        <w:ind w:left="0" w:right="-200" w:firstLine="0"/>
        <w:jc w:val="both"/>
        <w:outlineLvl w:val="9"/>
        <w:rPr>
          <w:rFonts w:ascii="Arial" w:eastAsia="Arial" w:hAnsi="Arial" w:cs="Arial"/>
          <w:sz w:val="36"/>
          <w:szCs w:val="36"/>
        </w:rPr>
      </w:pPr>
      <w:r>
        <w:rPr>
          <w:rFonts w:ascii="Arial" w:eastAsia="Arial" w:hAnsi="Arial" w:cs="Arial"/>
          <w:b w:val="0"/>
          <w:bCs w:val="0"/>
          <w:i w:val="0"/>
          <w:iCs w:val="0"/>
          <w:strike w:val="0"/>
          <w:color w:val="000000"/>
          <w:spacing w:val="0"/>
          <w:sz w:val="36"/>
          <w:szCs w:val="36"/>
          <w:u w:val="none"/>
          <w:rtl w:val="0"/>
        </w:rPr>
        <w:t>if</w:t>
      </w:r>
      <w:r>
        <w:rPr>
          <w:rFonts w:ascii="Arial" w:eastAsia="Arial" w:hAnsi="Arial" w:cs="Arial"/>
          <w:b w:val="0"/>
          <w:bCs w:val="0"/>
          <w:i w:val="0"/>
          <w:iCs w:val="0"/>
          <w:strike w:val="0"/>
          <w:color w:val="000000"/>
          <w:spacing w:val="10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'Horizontal</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Distance'</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in</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df:</w:t>
      </w:r>
    </w:p>
    <w:p>
      <w:pPr>
        <w:bidi w:val="0"/>
        <w:spacing w:before="258" w:after="0" w:line="476" w:lineRule="atLeast"/>
        <w:ind w:left="0" w:right="4465" w:firstLine="400"/>
        <w:jc w:val="left"/>
        <w:outlineLvl w:val="9"/>
        <w:rPr>
          <w:rFonts w:ascii="Arial" w:eastAsia="Arial" w:hAnsi="Arial" w:cs="Arial"/>
          <w:sz w:val="36"/>
          <w:szCs w:val="36"/>
        </w:rPr>
      </w:pPr>
      <w:r>
        <w:rPr>
          <w:rFonts w:ascii="Arial" w:eastAsia="Arial" w:hAnsi="Arial" w:cs="Arial"/>
          <w:b w:val="0"/>
          <w:bCs w:val="0"/>
          <w:i w:val="0"/>
          <w:iCs w:val="0"/>
          <w:strike w:val="0"/>
          <w:color w:val="000000"/>
          <w:spacing w:val="0"/>
          <w:sz w:val="36"/>
          <w:szCs w:val="36"/>
          <w:u w:val="none"/>
          <w:rtl w:val="0"/>
        </w:rPr>
        <w:t>del</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df['Horizontal</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Distance'] if</w:t>
      </w:r>
      <w:r>
        <w:rPr>
          <w:rFonts w:ascii="Arial" w:eastAsia="Arial" w:hAnsi="Arial" w:cs="Arial"/>
          <w:b w:val="0"/>
          <w:bCs w:val="0"/>
          <w:i w:val="0"/>
          <w:iCs w:val="0"/>
          <w:strike w:val="0"/>
          <w:color w:val="000000"/>
          <w:spacing w:val="10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'Horizontal</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Error'</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in</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df:</w:t>
      </w:r>
    </w:p>
    <w:p>
      <w:pPr>
        <w:bidi w:val="0"/>
        <w:spacing w:before="74" w:after="0" w:line="402" w:lineRule="atLeast"/>
        <w:ind w:left="400" w:right="-200" w:firstLine="0"/>
        <w:jc w:val="both"/>
        <w:outlineLvl w:val="9"/>
        <w:rPr>
          <w:rFonts w:ascii="Arial" w:eastAsia="Arial" w:hAnsi="Arial" w:cs="Arial"/>
          <w:sz w:val="36"/>
          <w:szCs w:val="36"/>
        </w:rPr>
      </w:pPr>
      <w:r>
        <w:rPr>
          <w:rFonts w:ascii="Arial" w:eastAsia="Arial" w:hAnsi="Arial" w:cs="Arial"/>
          <w:b w:val="0"/>
          <w:bCs w:val="0"/>
          <w:i w:val="0"/>
          <w:iCs w:val="0"/>
          <w:strike w:val="0"/>
          <w:color w:val="000000"/>
          <w:spacing w:val="0"/>
          <w:sz w:val="36"/>
          <w:szCs w:val="36"/>
          <w:u w:val="none"/>
          <w:rtl w:val="0"/>
        </w:rPr>
        <w:t>del</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df['Horizontal</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Error']</w:t>
      </w:r>
    </w:p>
    <w:p>
      <w:pPr>
        <w:bidi w:val="0"/>
        <w:spacing w:before="74" w:after="0" w:line="402" w:lineRule="atLeast"/>
        <w:ind w:left="0" w:right="-200" w:firstLine="0"/>
        <w:jc w:val="both"/>
        <w:outlineLvl w:val="9"/>
        <w:rPr>
          <w:rFonts w:ascii="Arial" w:eastAsia="Arial" w:hAnsi="Arial" w:cs="Arial"/>
          <w:sz w:val="36"/>
          <w:szCs w:val="36"/>
        </w:rPr>
      </w:pPr>
      <w:r>
        <w:rPr>
          <w:rFonts w:ascii="Arial" w:eastAsia="Arial" w:hAnsi="Arial" w:cs="Arial"/>
          <w:b w:val="0"/>
          <w:bCs w:val="0"/>
          <w:i w:val="0"/>
          <w:iCs w:val="0"/>
          <w:strike w:val="0"/>
          <w:color w:val="000000"/>
          <w:spacing w:val="0"/>
          <w:sz w:val="36"/>
          <w:szCs w:val="36"/>
          <w:u w:val="none"/>
          <w:rtl w:val="0"/>
        </w:rPr>
        <w:t>if</w:t>
      </w:r>
      <w:r>
        <w:rPr>
          <w:rFonts w:ascii="Arial" w:eastAsia="Arial" w:hAnsi="Arial" w:cs="Arial"/>
          <w:b w:val="0"/>
          <w:bCs w:val="0"/>
          <w:i w:val="0"/>
          <w:iCs w:val="0"/>
          <w:strike w:val="0"/>
          <w:color w:val="000000"/>
          <w:spacing w:val="10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'Root</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Mean</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Square'</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in</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df:</w:t>
      </w:r>
    </w:p>
    <w:p>
      <w:pPr>
        <w:bidi w:val="0"/>
        <w:spacing w:before="0" w:after="0" w:line="476" w:lineRule="atLeast"/>
        <w:ind w:left="0" w:right="4565" w:firstLine="400"/>
        <w:jc w:val="left"/>
        <w:outlineLvl w:val="9"/>
        <w:rPr>
          <w:rFonts w:ascii="Arial" w:eastAsia="Arial" w:hAnsi="Arial" w:cs="Arial"/>
          <w:sz w:val="36"/>
          <w:szCs w:val="36"/>
        </w:rPr>
      </w:pPr>
      <w:r>
        <w:rPr>
          <w:rFonts w:ascii="Arial" w:eastAsia="Arial" w:hAnsi="Arial" w:cs="Arial"/>
          <w:b w:val="0"/>
          <w:bCs w:val="0"/>
          <w:i w:val="0"/>
          <w:iCs w:val="0"/>
          <w:strike w:val="0"/>
          <w:color w:val="000000"/>
          <w:spacing w:val="0"/>
          <w:sz w:val="36"/>
          <w:szCs w:val="36"/>
          <w:u w:val="none"/>
          <w:rtl w:val="0"/>
        </w:rPr>
        <w:t>del</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df['Root</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Mean</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Square'] if</w:t>
      </w:r>
      <w:r>
        <w:rPr>
          <w:rFonts w:ascii="Arial" w:eastAsia="Arial" w:hAnsi="Arial" w:cs="Arial"/>
          <w:b w:val="0"/>
          <w:bCs w:val="0"/>
          <w:i w:val="0"/>
          <w:iCs w:val="0"/>
          <w:strike w:val="0"/>
          <w:color w:val="000000"/>
          <w:spacing w:val="10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'Magnitude</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Type'</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in</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df:</w:t>
      </w:r>
    </w:p>
    <w:p>
      <w:pPr>
        <w:bidi w:val="0"/>
        <w:spacing w:before="74" w:after="0" w:line="402" w:lineRule="atLeast"/>
        <w:ind w:left="400" w:right="-200" w:firstLine="0"/>
        <w:jc w:val="both"/>
        <w:outlineLvl w:val="9"/>
        <w:rPr>
          <w:rFonts w:ascii="Arial" w:eastAsia="Arial" w:hAnsi="Arial" w:cs="Arial"/>
          <w:sz w:val="36"/>
          <w:szCs w:val="36"/>
        </w:rPr>
      </w:pPr>
      <w:r>
        <w:rPr>
          <w:rFonts w:ascii="Arial" w:eastAsia="Arial" w:hAnsi="Arial" w:cs="Arial"/>
          <w:b w:val="0"/>
          <w:bCs w:val="0"/>
          <w:i w:val="0"/>
          <w:iCs w:val="0"/>
          <w:strike w:val="0"/>
          <w:color w:val="000000"/>
          <w:spacing w:val="0"/>
          <w:sz w:val="36"/>
          <w:szCs w:val="36"/>
          <w:u w:val="none"/>
          <w:rtl w:val="0"/>
        </w:rPr>
        <w:t>del</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df['Magnitude</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Type']</w:t>
      </w:r>
    </w:p>
    <w:p>
      <w:pPr>
        <w:bidi w:val="0"/>
        <w:spacing w:before="74" w:after="0" w:line="402" w:lineRule="atLeast"/>
        <w:ind w:left="0" w:right="-200" w:firstLine="0"/>
        <w:jc w:val="both"/>
        <w:outlineLvl w:val="9"/>
        <w:rPr>
          <w:rFonts w:ascii="Arial" w:eastAsia="Arial" w:hAnsi="Arial" w:cs="Arial"/>
          <w:sz w:val="36"/>
          <w:szCs w:val="36"/>
        </w:rPr>
      </w:pPr>
      <w:r>
        <w:rPr>
          <w:rFonts w:ascii="Arial" w:eastAsia="Arial" w:hAnsi="Arial" w:cs="Arial"/>
          <w:b w:val="0"/>
          <w:bCs w:val="0"/>
          <w:i w:val="0"/>
          <w:iCs w:val="0"/>
          <w:strike w:val="0"/>
          <w:color w:val="000000"/>
          <w:spacing w:val="0"/>
          <w:sz w:val="36"/>
          <w:szCs w:val="36"/>
          <w:u w:val="none"/>
          <w:rtl w:val="0"/>
        </w:rPr>
        <w:t>/*</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end</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w:t>
      </w:r>
    </w:p>
    <w:p>
      <w:pPr>
        <w:bidi w:val="0"/>
        <w:spacing w:before="633" w:after="0" w:line="513" w:lineRule="atLeast"/>
        <w:ind w:left="0" w:right="-200" w:firstLine="0"/>
        <w:jc w:val="both"/>
        <w:outlineLvl w:val="9"/>
        <w:rPr>
          <w:rFonts w:ascii="Arial" w:eastAsia="Arial" w:hAnsi="Arial" w:cs="Arial"/>
          <w:sz w:val="46"/>
          <w:szCs w:val="46"/>
        </w:rPr>
      </w:pPr>
      <w:r>
        <w:rPr>
          <w:rFonts w:ascii="Arial" w:eastAsia="Arial" w:hAnsi="Arial" w:cs="Arial"/>
          <w:b w:val="0"/>
          <w:bCs w:val="0"/>
          <w:i w:val="0"/>
          <w:iCs w:val="0"/>
          <w:strike w:val="0"/>
          <w:color w:val="000000"/>
          <w:spacing w:val="0"/>
          <w:sz w:val="46"/>
          <w:szCs w:val="46"/>
          <w:u w:val="none"/>
          <w:rtl w:val="0"/>
        </w:rPr>
        <w:t>Output:</w:t>
      </w:r>
    </w:p>
    <w:p>
      <w:pPr>
        <w:bidi w:val="0"/>
        <w:spacing w:before="110" w:after="0"/>
        <w:ind w:left="30" w:right="-200" w:firstLine="0"/>
        <w:jc w:val="both"/>
        <w:outlineLvl w:val="9"/>
      </w:pPr>
      <w:r>
        <w:pict>
          <v:shape id="_x0000_i1032" type="#_x0000_t75" style="width:451.5pt;height:254.25pt" o:allowincell="f">
            <v:imagedata r:id="rId11" o:title=""/>
            <w10:anchorlock/>
          </v:shape>
        </w:pict>
      </w:r>
    </w:p>
    <w:p>
      <w:pPr>
        <w:bidi w:val="0"/>
        <w:spacing w:before="795" w:after="0" w:line="402" w:lineRule="atLeast"/>
        <w:ind w:left="0" w:right="-200" w:firstLine="0"/>
        <w:jc w:val="both"/>
        <w:outlineLvl w:val="9"/>
        <w:rPr>
          <w:rFonts w:ascii="Arial" w:eastAsia="Arial" w:hAnsi="Arial" w:cs="Arial"/>
          <w:sz w:val="36"/>
          <w:szCs w:val="36"/>
        </w:rPr>
      </w:pPr>
      <w:r>
        <w:rPr>
          <w:rFonts w:ascii="Arial" w:eastAsia="Arial" w:hAnsi="Arial" w:cs="Arial"/>
          <w:b w:val="0"/>
          <w:bCs w:val="0"/>
          <w:i w:val="0"/>
          <w:iCs w:val="0"/>
          <w:strike w:val="0"/>
          <w:color w:val="000000"/>
          <w:spacing w:val="0"/>
          <w:sz w:val="36"/>
          <w:szCs w:val="36"/>
          <w:u w:val="none"/>
          <w:rtl w:val="0"/>
        </w:rPr>
        <w:t>Fifth</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set</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of</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code,</w:t>
      </w:r>
    </w:p>
    <w:p>
      <w:pPr>
        <w:bidi w:val="0"/>
        <w:spacing w:before="74" w:after="0" w:line="402" w:lineRule="atLeast"/>
        <w:ind w:left="0" w:right="-200" w:firstLine="0"/>
        <w:jc w:val="both"/>
        <w:outlineLvl w:val="9"/>
        <w:rPr>
          <w:rFonts w:ascii="Arial" w:eastAsia="Arial" w:hAnsi="Arial" w:cs="Arial"/>
          <w:sz w:val="36"/>
          <w:szCs w:val="36"/>
        </w:rPr>
      </w:pPr>
      <w:r>
        <w:rPr>
          <w:rFonts w:ascii="Arial" w:eastAsia="Arial" w:hAnsi="Arial" w:cs="Arial"/>
          <w:b w:val="0"/>
          <w:bCs w:val="0"/>
          <w:i w:val="0"/>
          <w:iCs w:val="0"/>
          <w:strike w:val="0"/>
          <w:color w:val="000000"/>
          <w:spacing w:val="0"/>
          <w:sz w:val="36"/>
          <w:szCs w:val="36"/>
          <w:u w:val="none"/>
          <w:rtl w:val="0"/>
        </w:rPr>
        <w:t>/*</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start</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w:t>
      </w:r>
    </w:p>
    <w:p>
      <w:pPr>
        <w:bidi w:val="0"/>
        <w:spacing w:before="0" w:after="0" w:line="476" w:lineRule="atLeast"/>
        <w:ind w:left="0" w:right="4345" w:firstLine="0"/>
        <w:jc w:val="left"/>
        <w:outlineLvl w:val="9"/>
        <w:rPr>
          <w:rFonts w:ascii="Arial" w:eastAsia="Arial" w:hAnsi="Arial" w:cs="Arial"/>
          <w:sz w:val="36"/>
          <w:szCs w:val="36"/>
        </w:rPr>
      </w:pPr>
      <w:r>
        <w:rPr>
          <w:rFonts w:ascii="Arial" w:eastAsia="Arial" w:hAnsi="Arial" w:cs="Arial"/>
          <w:b w:val="0"/>
          <w:bCs w:val="0"/>
          <w:i w:val="0"/>
          <w:iCs w:val="0"/>
          <w:strike w:val="0"/>
          <w:color w:val="000000"/>
          <w:spacing w:val="0"/>
          <w:sz w:val="36"/>
          <w:szCs w:val="36"/>
          <w:u w:val="none"/>
          <w:rtl w:val="0"/>
        </w:rPr>
        <w:t>print(df.columns) print(df.isnull().sum()) print(df['Latitude'].describe()) print(df['Longitude'].describe())</w:t>
      </w:r>
    </w:p>
    <w:p>
      <w:pPr>
        <w:bidi w:val="0"/>
        <w:spacing w:before="332" w:after="0" w:line="402" w:lineRule="atLeast"/>
        <w:ind w:left="0" w:right="-200" w:firstLine="0"/>
        <w:jc w:val="both"/>
        <w:outlineLvl w:val="9"/>
        <w:rPr>
          <w:rFonts w:ascii="Arial" w:eastAsia="Arial" w:hAnsi="Arial" w:cs="Arial"/>
          <w:sz w:val="36"/>
          <w:szCs w:val="36"/>
        </w:rPr>
      </w:pPr>
      <w:r>
        <w:rPr>
          <w:rFonts w:ascii="Arial" w:eastAsia="Arial" w:hAnsi="Arial" w:cs="Arial"/>
          <w:b w:val="0"/>
          <w:bCs w:val="0"/>
          <w:i w:val="0"/>
          <w:iCs w:val="0"/>
          <w:strike w:val="0"/>
          <w:color w:val="000000"/>
          <w:spacing w:val="0"/>
          <w:sz w:val="36"/>
          <w:szCs w:val="36"/>
          <w:u w:val="none"/>
          <w:rtl w:val="0"/>
        </w:rPr>
        <w:t>/*</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end</w:t>
      </w:r>
      <w:r>
        <w:rPr>
          <w:rFonts w:ascii="Arial" w:eastAsia="Arial" w:hAnsi="Arial" w:cs="Arial"/>
          <w:b w:val="0"/>
          <w:bCs w:val="0"/>
          <w:i w:val="0"/>
          <w:iCs w:val="0"/>
          <w:strike w:val="0"/>
          <w:color w:val="000000"/>
          <w:spacing w:val="0"/>
          <w:sz w:val="36"/>
          <w:szCs w:val="36"/>
          <w:u w:val="none"/>
          <w:rtl w:val="0"/>
        </w:rPr>
        <w:t xml:space="preserve"> </w:t>
      </w:r>
      <w:r>
        <w:rPr>
          <w:rFonts w:ascii="Arial" w:eastAsia="Arial" w:hAnsi="Arial" w:cs="Arial"/>
          <w:b w:val="0"/>
          <w:bCs w:val="0"/>
          <w:i w:val="0"/>
          <w:iCs w:val="0"/>
          <w:strike w:val="0"/>
          <w:color w:val="000000"/>
          <w:spacing w:val="0"/>
          <w:sz w:val="36"/>
          <w:szCs w:val="36"/>
          <w:u w:val="none"/>
          <w:rtl w:val="0"/>
        </w:rPr>
        <w:t>*/</w:t>
      </w:r>
    </w:p>
    <w:p>
      <w:pPr>
        <w:bidi w:val="0"/>
        <w:spacing w:before="686" w:after="0" w:line="513" w:lineRule="atLeast"/>
        <w:ind w:left="0" w:right="-200" w:firstLine="0"/>
        <w:jc w:val="both"/>
        <w:outlineLvl w:val="9"/>
        <w:rPr>
          <w:rFonts w:ascii="Arial" w:eastAsia="Arial" w:hAnsi="Arial" w:cs="Arial"/>
          <w:sz w:val="46"/>
          <w:szCs w:val="46"/>
        </w:rPr>
      </w:pPr>
      <w:r>
        <w:rPr>
          <w:rFonts w:ascii="Arial" w:eastAsia="Arial" w:hAnsi="Arial" w:cs="Arial"/>
          <w:b w:val="0"/>
          <w:bCs w:val="0"/>
          <w:i w:val="0"/>
          <w:iCs w:val="0"/>
          <w:strike w:val="0"/>
          <w:color w:val="000000"/>
          <w:spacing w:val="0"/>
          <w:sz w:val="46"/>
          <w:szCs w:val="46"/>
          <w:u w:val="none"/>
          <w:rtl w:val="0"/>
        </w:rPr>
        <w:t>Output:</w:t>
      </w:r>
    </w:p>
    <w:p>
      <w:pPr>
        <w:bidi w:val="0"/>
        <w:spacing w:before="110" w:after="0"/>
        <w:ind w:left="30" w:right="-200" w:firstLine="0"/>
        <w:jc w:val="both"/>
        <w:outlineLvl w:val="9"/>
      </w:pPr>
      <w:r>
        <w:pict>
          <v:shape id="_x0000_i1033" type="#_x0000_t75" style="width:451.5pt;height:254.25pt" o:allowincell="f">
            <v:imagedata r:id="rId12" o:title=""/>
            <w10:anchorlock/>
          </v:shape>
        </w:pict>
      </w:r>
    </w:p>
    <w:p>
      <w:pPr>
        <w:bidi w:val="0"/>
        <w:spacing w:before="620" w:after="0" w:line="579" w:lineRule="atLeast"/>
        <w:ind w:left="0" w:right="521" w:firstLine="0"/>
        <w:jc w:val="left"/>
        <w:outlineLvl w:val="9"/>
        <w:rPr>
          <w:rFonts w:ascii="Arial" w:eastAsia="Arial" w:hAnsi="Arial" w:cs="Arial"/>
          <w:sz w:val="36"/>
          <w:szCs w:val="36"/>
        </w:rPr>
      </w:pPr>
      <w:r>
        <w:rPr>
          <w:rFonts w:ascii="Arial" w:eastAsia="Arial" w:hAnsi="Arial" w:cs="Arial"/>
          <w:b w:val="0"/>
          <w:bCs w:val="0"/>
          <w:i/>
          <w:iCs/>
          <w:strike w:val="0"/>
          <w:color w:val="000000"/>
          <w:spacing w:val="0"/>
          <w:sz w:val="36"/>
          <w:szCs w:val="36"/>
          <w:u w:val="none"/>
          <w:rtl w:val="0"/>
        </w:rPr>
        <w:t>Now</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we</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can</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check</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for</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exploratory</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data</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analysis</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(EDA) before</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processing</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to</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the</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analysis</w:t>
      </w:r>
      <w:r>
        <w:rPr>
          <w:rFonts w:ascii="Arial" w:eastAsia="Arial" w:hAnsi="Arial" w:cs="Arial"/>
          <w:b w:val="0"/>
          <w:bCs w:val="0"/>
          <w:i/>
          <w:iCs/>
          <w:strike w:val="0"/>
          <w:color w:val="000000"/>
          <w:spacing w:val="0"/>
          <w:sz w:val="36"/>
          <w:szCs w:val="36"/>
          <w:u w:val="none"/>
          <w:rtl w:val="0"/>
        </w:rPr>
        <w:t xml:space="preserve"> </w:t>
      </w:r>
      <w:r>
        <w:rPr>
          <w:rFonts w:ascii="Arial" w:eastAsia="Arial" w:hAnsi="Arial" w:cs="Arial"/>
          <w:b w:val="0"/>
          <w:bCs w:val="0"/>
          <w:i/>
          <w:iCs/>
          <w:strike w:val="0"/>
          <w:color w:val="000000"/>
          <w:spacing w:val="0"/>
          <w:sz w:val="36"/>
          <w:szCs w:val="36"/>
          <w:u w:val="none"/>
          <w:rtl w:val="0"/>
        </w:rPr>
        <w:t>step.</w:t>
      </w:r>
    </w:p>
    <w:p>
      <w:pPr>
        <w:bidi w:val="0"/>
        <w:spacing w:before="590" w:after="0" w:line="446" w:lineRule="atLeast"/>
        <w:ind w:left="0" w:right="-200" w:firstLine="0"/>
        <w:jc w:val="both"/>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Univariate analysis:</w:t>
      </w:r>
    </w:p>
    <w:p>
      <w:pPr>
        <w:bidi w:val="0"/>
        <w:spacing w:before="319" w:after="0" w:line="469" w:lineRule="atLeast"/>
        <w:ind w:left="0" w:right="-200" w:firstLine="0"/>
        <w:jc w:val="both"/>
        <w:outlineLvl w:val="9"/>
        <w:rPr>
          <w:rFonts w:ascii="Arial" w:eastAsia="Arial" w:hAnsi="Arial" w:cs="Arial"/>
          <w:sz w:val="42"/>
          <w:szCs w:val="42"/>
        </w:rPr>
      </w:pPr>
      <w:r>
        <w:rPr>
          <w:rFonts w:ascii="Arial" w:eastAsia="Arial" w:hAnsi="Arial" w:cs="Arial"/>
          <w:b w:val="0"/>
          <w:bCs w:val="0"/>
          <w:i w:val="0"/>
          <w:iCs w:val="0"/>
          <w:strike w:val="0"/>
          <w:color w:val="000000"/>
          <w:spacing w:val="0"/>
          <w:sz w:val="42"/>
          <w:szCs w:val="42"/>
          <w:u w:val="none"/>
          <w:rtl w:val="0"/>
        </w:rPr>
        <w:t>Code:</w:t>
      </w:r>
    </w:p>
    <w:p>
      <w:pPr>
        <w:bidi w:val="0"/>
        <w:spacing w:before="86" w:after="0" w:line="469" w:lineRule="atLeast"/>
        <w:ind w:left="0" w:right="-200" w:firstLine="0"/>
        <w:jc w:val="both"/>
        <w:outlineLvl w:val="9"/>
        <w:rPr>
          <w:rFonts w:ascii="Arial" w:eastAsia="Arial" w:hAnsi="Arial" w:cs="Arial"/>
          <w:sz w:val="42"/>
          <w:szCs w:val="42"/>
        </w:rPr>
      </w:pPr>
      <w:r>
        <w:rPr>
          <w:rFonts w:ascii="Arial" w:eastAsia="Arial" w:hAnsi="Arial" w:cs="Arial"/>
          <w:b w:val="0"/>
          <w:bCs w:val="0"/>
          <w:i w:val="0"/>
          <w:iCs w:val="0"/>
          <w:strike w:val="0"/>
          <w:color w:val="000000"/>
          <w:spacing w:val="0"/>
          <w:sz w:val="42"/>
          <w:szCs w:val="42"/>
          <w:u w:val="none"/>
          <w:rtl w:val="0"/>
        </w:rPr>
        <w:t>/*</w:t>
      </w:r>
      <w:r>
        <w:rPr>
          <w:rFonts w:ascii="Arial" w:eastAsia="Arial" w:hAnsi="Arial" w:cs="Arial"/>
          <w:b w:val="0"/>
          <w:bCs w:val="0"/>
          <w:i w:val="0"/>
          <w:iCs w:val="0"/>
          <w:strike w:val="0"/>
          <w:color w:val="000000"/>
          <w:spacing w:val="0"/>
          <w:sz w:val="42"/>
          <w:szCs w:val="42"/>
          <w:u w:val="none"/>
          <w:rtl w:val="0"/>
        </w:rPr>
        <w:t xml:space="preserve"> </w:t>
      </w:r>
      <w:r>
        <w:rPr>
          <w:rFonts w:ascii="Arial" w:eastAsia="Arial" w:hAnsi="Arial" w:cs="Arial"/>
          <w:b w:val="0"/>
          <w:bCs w:val="0"/>
          <w:i w:val="0"/>
          <w:iCs w:val="0"/>
          <w:strike w:val="0"/>
          <w:color w:val="000000"/>
          <w:spacing w:val="0"/>
          <w:sz w:val="42"/>
          <w:szCs w:val="42"/>
          <w:u w:val="none"/>
          <w:rtl w:val="0"/>
        </w:rPr>
        <w:t>start</w:t>
      </w:r>
      <w:r>
        <w:rPr>
          <w:rFonts w:ascii="Arial" w:eastAsia="Arial" w:hAnsi="Arial" w:cs="Arial"/>
          <w:b w:val="0"/>
          <w:bCs w:val="0"/>
          <w:i w:val="0"/>
          <w:iCs w:val="0"/>
          <w:strike w:val="0"/>
          <w:color w:val="000000"/>
          <w:spacing w:val="0"/>
          <w:sz w:val="42"/>
          <w:szCs w:val="42"/>
          <w:u w:val="none"/>
          <w:rtl w:val="0"/>
        </w:rPr>
        <w:t xml:space="preserve"> </w:t>
      </w:r>
      <w:r>
        <w:rPr>
          <w:rFonts w:ascii="Arial" w:eastAsia="Arial" w:hAnsi="Arial" w:cs="Arial"/>
          <w:b w:val="0"/>
          <w:bCs w:val="0"/>
          <w:i w:val="0"/>
          <w:iCs w:val="0"/>
          <w:strike w:val="0"/>
          <w:color w:val="000000"/>
          <w:spacing w:val="0"/>
          <w:sz w:val="42"/>
          <w:szCs w:val="42"/>
          <w:u w:val="none"/>
          <w:rtl w:val="0"/>
        </w:rPr>
        <w:t>*/</w:t>
      </w:r>
    </w:p>
    <w:p>
      <w:pPr>
        <w:bidi w:val="0"/>
        <w:spacing w:before="7" w:after="0" w:line="502" w:lineRule="atLeast"/>
        <w:ind w:left="0" w:right="1418" w:firstLine="0"/>
        <w:jc w:val="left"/>
        <w:outlineLvl w:val="9"/>
        <w:rPr>
          <w:rFonts w:ascii="Arial" w:eastAsia="Arial" w:hAnsi="Arial" w:cs="Arial"/>
          <w:sz w:val="38"/>
          <w:szCs w:val="38"/>
        </w:rPr>
      </w:pPr>
      <w:r>
        <w:rPr>
          <w:rFonts w:ascii="Arial" w:eastAsia="Arial" w:hAnsi="Arial" w:cs="Arial"/>
          <w:b w:val="0"/>
          <w:bCs w:val="0"/>
          <w:i w:val="0"/>
          <w:iCs w:val="0"/>
          <w:strike w:val="0"/>
          <w:color w:val="000000"/>
          <w:spacing w:val="0"/>
          <w:sz w:val="38"/>
          <w:szCs w:val="38"/>
          <w:u w:val="none"/>
          <w:rtl w:val="0"/>
        </w:rPr>
        <w:t>sns.histplot(data=df, x='Magnitude', kde=True) plt.title('Histogram of Magnitude')</w:t>
      </w:r>
    </w:p>
    <w:p>
      <w:pPr>
        <w:bidi w:val="0"/>
        <w:spacing w:before="78" w:after="0" w:line="424" w:lineRule="atLeast"/>
        <w:ind w:left="0" w:right="-200" w:firstLine="0"/>
        <w:jc w:val="both"/>
        <w:outlineLvl w:val="9"/>
        <w:rPr>
          <w:rFonts w:ascii="Arial" w:eastAsia="Arial" w:hAnsi="Arial" w:cs="Arial"/>
          <w:sz w:val="38"/>
          <w:szCs w:val="38"/>
        </w:rPr>
      </w:pPr>
      <w:r>
        <w:rPr>
          <w:rFonts w:ascii="Arial" w:eastAsia="Arial" w:hAnsi="Arial" w:cs="Arial"/>
          <w:b w:val="0"/>
          <w:bCs w:val="0"/>
          <w:i w:val="0"/>
          <w:iCs w:val="0"/>
          <w:strike w:val="0"/>
          <w:color w:val="000000"/>
          <w:spacing w:val="0"/>
          <w:sz w:val="38"/>
          <w:szCs w:val="38"/>
          <w:u w:val="none"/>
          <w:rtl w:val="0"/>
        </w:rPr>
        <w:t>plt.show()</w:t>
      </w:r>
    </w:p>
    <w:p>
      <w:pPr>
        <w:bidi w:val="0"/>
        <w:spacing w:before="581" w:after="0" w:line="424" w:lineRule="atLeast"/>
        <w:ind w:left="0" w:right="-200" w:firstLine="0"/>
        <w:jc w:val="both"/>
        <w:outlineLvl w:val="9"/>
        <w:rPr>
          <w:rFonts w:ascii="Arial" w:eastAsia="Arial" w:hAnsi="Arial" w:cs="Arial"/>
          <w:sz w:val="38"/>
          <w:szCs w:val="38"/>
        </w:rPr>
      </w:pPr>
      <w:r>
        <w:rPr>
          <w:rFonts w:ascii="Arial" w:eastAsia="Arial" w:hAnsi="Arial" w:cs="Arial"/>
          <w:b w:val="0"/>
          <w:bCs w:val="0"/>
          <w:i w:val="0"/>
          <w:iCs w:val="0"/>
          <w:strike w:val="0"/>
          <w:color w:val="000000"/>
          <w:spacing w:val="0"/>
          <w:sz w:val="38"/>
          <w:szCs w:val="38"/>
          <w:u w:val="none"/>
          <w:rtl w:val="0"/>
        </w:rPr>
        <w:t>sns.boxplot(data=df, x='Depth')</w:t>
      </w:r>
    </w:p>
    <w:p>
      <w:pPr>
        <w:bidi w:val="0"/>
        <w:spacing w:before="254" w:after="0" w:line="502" w:lineRule="atLeast"/>
        <w:ind w:left="0" w:right="4900" w:firstLine="0"/>
        <w:jc w:val="left"/>
        <w:outlineLvl w:val="9"/>
        <w:rPr>
          <w:rFonts w:ascii="Arial" w:eastAsia="Arial" w:hAnsi="Arial" w:cs="Arial"/>
          <w:sz w:val="38"/>
          <w:szCs w:val="38"/>
        </w:rPr>
      </w:pPr>
      <w:r>
        <w:rPr>
          <w:rFonts w:ascii="Arial" w:eastAsia="Arial" w:hAnsi="Arial" w:cs="Arial"/>
          <w:b w:val="0"/>
          <w:bCs w:val="0"/>
          <w:i w:val="0"/>
          <w:iCs w:val="0"/>
          <w:strike w:val="0"/>
          <w:color w:val="000000"/>
          <w:spacing w:val="0"/>
          <w:sz w:val="38"/>
          <w:szCs w:val="38"/>
          <w:u w:val="none"/>
          <w:rtl w:val="0"/>
        </w:rPr>
        <w:t>plt.title('Boxplot of Depth') plt.show()</w:t>
      </w:r>
    </w:p>
    <w:p>
      <w:pPr>
        <w:bidi w:val="0"/>
        <w:spacing w:before="503" w:after="0" w:line="502" w:lineRule="atLeast"/>
        <w:ind w:left="0" w:right="1964" w:firstLine="0"/>
        <w:jc w:val="left"/>
        <w:outlineLvl w:val="9"/>
        <w:rPr>
          <w:rFonts w:ascii="Arial" w:eastAsia="Arial" w:hAnsi="Arial" w:cs="Arial"/>
          <w:sz w:val="38"/>
          <w:szCs w:val="38"/>
        </w:rPr>
      </w:pPr>
      <w:r>
        <w:rPr>
          <w:rFonts w:ascii="Arial" w:eastAsia="Arial" w:hAnsi="Arial" w:cs="Arial"/>
          <w:b w:val="0"/>
          <w:bCs w:val="0"/>
          <w:i w:val="0"/>
          <w:iCs w:val="0"/>
          <w:strike w:val="0"/>
          <w:color w:val="000000"/>
          <w:spacing w:val="0"/>
          <w:sz w:val="38"/>
          <w:szCs w:val="38"/>
          <w:u w:val="none"/>
          <w:rtl w:val="0"/>
        </w:rPr>
        <w:t>sns.countplot(data=df, x='Magnitude Type') plt.title('Countplot of Magnitude Type') plt.show()</w:t>
      </w:r>
    </w:p>
    <w:p>
      <w:pPr>
        <w:bidi w:val="0"/>
        <w:spacing w:before="689" w:after="0" w:line="513" w:lineRule="atLeast"/>
        <w:ind w:left="0" w:right="-200" w:firstLine="0"/>
        <w:jc w:val="both"/>
        <w:outlineLvl w:val="9"/>
        <w:rPr>
          <w:rFonts w:ascii="Arial" w:eastAsia="Arial" w:hAnsi="Arial" w:cs="Arial"/>
          <w:sz w:val="46"/>
          <w:szCs w:val="46"/>
        </w:rPr>
      </w:pPr>
      <w:r>
        <w:rPr>
          <w:rFonts w:ascii="Arial" w:eastAsia="Arial" w:hAnsi="Arial" w:cs="Arial"/>
          <w:b w:val="0"/>
          <w:bCs w:val="0"/>
          <w:i w:val="0"/>
          <w:iCs w:val="0"/>
          <w:strike w:val="0"/>
          <w:color w:val="000000"/>
          <w:spacing w:val="0"/>
          <w:sz w:val="46"/>
          <w:szCs w:val="46"/>
          <w:u w:val="none"/>
          <w:rtl w:val="0"/>
        </w:rPr>
        <w:t>Output:</w:t>
      </w:r>
    </w:p>
    <w:p>
      <w:pPr>
        <w:bidi w:val="0"/>
        <w:spacing w:before="110" w:after="0"/>
        <w:ind w:left="30" w:right="-200" w:firstLine="0"/>
        <w:jc w:val="both"/>
        <w:outlineLvl w:val="9"/>
      </w:pPr>
      <w:r>
        <w:pict>
          <v:shape id="_x0000_i1034" type="#_x0000_t75" style="width:451.5pt;height:254.25pt" o:allowincell="f">
            <v:imagedata r:id="rId13" o:title=""/>
            <w10:anchorlock/>
          </v:shape>
        </w:pict>
      </w:r>
    </w:p>
    <w:p>
      <w:pPr>
        <w:bidi w:val="0"/>
        <w:spacing w:before="350" w:after="0"/>
        <w:ind w:left="30" w:right="-200" w:firstLine="0"/>
        <w:jc w:val="both"/>
        <w:outlineLvl w:val="9"/>
      </w:pPr>
      <w:r>
        <w:pict>
          <v:shape id="_x0000_i1035" type="#_x0000_t75" style="width:451.5pt;height:254.25pt" o:allowincell="f">
            <v:imagedata r:id="rId14" o:title=""/>
            <w10:anchorlock/>
          </v:shape>
        </w:pict>
      </w:r>
    </w:p>
    <w:p>
      <w:pPr>
        <w:bidi w:val="0"/>
        <w:spacing w:before="207" w:after="0"/>
        <w:ind w:left="30" w:right="-200" w:firstLine="0"/>
        <w:jc w:val="both"/>
        <w:outlineLvl w:val="9"/>
      </w:pPr>
      <w:r>
        <w:pict>
          <v:shape id="_x0000_i1036" type="#_x0000_t75" style="width:451.5pt;height:254.25pt" o:allowincell="f">
            <v:imagedata r:id="rId15" o:title=""/>
            <w10:anchorlock/>
          </v:shape>
        </w:pict>
      </w:r>
    </w:p>
    <w:p>
      <w:pPr>
        <w:bidi w:val="0"/>
        <w:spacing w:before="795" w:after="0" w:line="446" w:lineRule="atLeast"/>
        <w:ind w:left="0" w:right="-200" w:firstLine="0"/>
        <w:jc w:val="both"/>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Bivariate Analysis:</w:t>
      </w:r>
    </w:p>
    <w:p>
      <w:pPr>
        <w:bidi w:val="0"/>
        <w:spacing w:before="129" w:after="0" w:line="612" w:lineRule="atLeast"/>
        <w:ind w:left="0" w:right="293" w:firstLine="0"/>
        <w:jc w:val="left"/>
        <w:outlineLvl w:val="9"/>
        <w:rPr>
          <w:rFonts w:ascii="Arial" w:eastAsia="Arial" w:hAnsi="Arial" w:cs="Arial"/>
          <w:sz w:val="40"/>
          <w:szCs w:val="40"/>
        </w:rPr>
      </w:pPr>
      <w:r>
        <w:rPr>
          <w:rFonts w:ascii="Arial" w:eastAsia="Arial" w:hAnsi="Arial" w:cs="Arial"/>
          <w:b w:val="0"/>
          <w:bCs w:val="0"/>
          <w:i w:val="0"/>
          <w:iCs w:val="0"/>
          <w:strike w:val="0"/>
          <w:color w:val="000000"/>
          <w:spacing w:val="0"/>
          <w:sz w:val="38"/>
          <w:szCs w:val="38"/>
          <w:u w:val="none"/>
          <w:rtl w:val="0"/>
        </w:rPr>
        <w:t>For bivariate analysis, we can look at the relationship between two variables in the datase</w:t>
      </w:r>
      <w:r>
        <w:rPr>
          <w:rFonts w:ascii="Arial" w:eastAsia="Arial" w:hAnsi="Arial" w:cs="Arial"/>
          <w:b w:val="0"/>
          <w:bCs w:val="0"/>
          <w:i w:val="0"/>
          <w:iCs w:val="0"/>
          <w:strike w:val="0"/>
          <w:color w:val="000000"/>
          <w:spacing w:val="0"/>
          <w:sz w:val="40"/>
          <w:szCs w:val="40"/>
          <w:u w:val="none"/>
          <w:rtl w:val="0"/>
        </w:rPr>
        <w:t>t.</w:t>
      </w:r>
    </w:p>
    <w:p>
      <w:pPr>
        <w:bidi w:val="0"/>
        <w:spacing w:before="333" w:after="0" w:line="446" w:lineRule="atLeast"/>
        <w:ind w:left="0" w:right="-200" w:firstLine="0"/>
        <w:jc w:val="both"/>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Code:</w:t>
      </w:r>
    </w:p>
    <w:p>
      <w:pPr>
        <w:bidi w:val="0"/>
        <w:spacing w:before="83" w:after="0" w:line="446" w:lineRule="atLeast"/>
        <w:ind w:left="0" w:right="-200" w:firstLine="0"/>
        <w:jc w:val="both"/>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/*start*/</w:t>
      </w:r>
    </w:p>
    <w:p>
      <w:pPr>
        <w:bidi w:val="0"/>
        <w:spacing w:before="1" w:after="0" w:line="528" w:lineRule="atLeast"/>
        <w:ind w:left="0" w:right="2632" w:firstLine="0"/>
        <w:jc w:val="left"/>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plt.scatter(df['Depth'], df['Magnitude']) plt.xlabel('Depth')</w:t>
      </w:r>
    </w:p>
    <w:p>
      <w:pPr>
        <w:bidi w:val="0"/>
        <w:spacing w:before="83" w:after="0" w:line="446" w:lineRule="atLeast"/>
        <w:ind w:left="0" w:right="-200" w:firstLine="0"/>
        <w:jc w:val="both"/>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plt.ylabel('Magnitude')</w:t>
      </w:r>
    </w:p>
    <w:p>
      <w:pPr>
        <w:bidi w:val="0"/>
        <w:spacing w:before="1" w:after="0" w:line="528" w:lineRule="atLeast"/>
        <w:ind w:left="0" w:right="1496" w:firstLine="0"/>
        <w:jc w:val="left"/>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plt.title('Scatter plot of Depth vs Magnitude') plt.show()</w:t>
      </w:r>
    </w:p>
    <w:p>
      <w:pPr>
        <w:bidi w:val="0"/>
        <w:spacing w:before="83" w:after="0" w:line="446" w:lineRule="atLeast"/>
        <w:ind w:left="0" w:right="-200" w:firstLine="0"/>
        <w:jc w:val="both"/>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 end */</w:t>
      </w:r>
    </w:p>
    <w:p>
      <w:pPr>
        <w:bidi w:val="0"/>
        <w:spacing w:before="612" w:after="0" w:line="446" w:lineRule="atLeast"/>
        <w:ind w:left="0" w:right="-200" w:firstLine="0"/>
        <w:jc w:val="both"/>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Output:</w:t>
      </w:r>
    </w:p>
    <w:p>
      <w:pPr>
        <w:bidi w:val="0"/>
        <w:spacing w:before="100" w:after="0"/>
        <w:ind w:left="30" w:right="-200" w:firstLine="0"/>
        <w:jc w:val="both"/>
        <w:outlineLvl w:val="9"/>
      </w:pPr>
      <w:r>
        <w:pict>
          <v:shape id="_x0000_i1037" type="#_x0000_t75" style="width:451.5pt;height:254.25pt" o:allowincell="f">
            <v:imagedata r:id="rId16" o:title=""/>
            <w10:anchorlock/>
          </v:shape>
        </w:pict>
      </w:r>
    </w:p>
    <w:p>
      <w:pPr>
        <w:bidi w:val="0"/>
        <w:spacing w:before="693" w:after="0" w:line="446" w:lineRule="atLeast"/>
        <w:ind w:left="0" w:right="-200" w:firstLine="0"/>
        <w:jc w:val="both"/>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Code:</w:t>
      </w:r>
    </w:p>
    <w:p>
      <w:pPr>
        <w:bidi w:val="0"/>
        <w:spacing w:before="83" w:after="0" w:line="446" w:lineRule="atLeast"/>
        <w:ind w:left="0" w:right="-200" w:firstLine="0"/>
        <w:jc w:val="both"/>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/*start*/</w:t>
      </w:r>
    </w:p>
    <w:p>
      <w:pPr>
        <w:bidi w:val="0"/>
        <w:spacing w:before="1" w:after="0" w:line="528" w:lineRule="atLeast"/>
        <w:ind w:left="0" w:right="974" w:firstLine="0"/>
        <w:jc w:val="left"/>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df.boxplot(column='Magnitude', by='Magnitude Type')</w:t>
      </w:r>
    </w:p>
    <w:p>
      <w:pPr>
        <w:sectPr>
          <w:pgSz w:w="11920" w:h="16840"/>
          <w:pgMar w:top="1120" w:right="1075" w:bottom="1120" w:left="1440" w:header="720" w:footer="720"/>
          <w:cols w:space="720"/>
          <w:titlePg w:val="0"/>
        </w:sectPr>
      </w:pPr>
    </w:p>
    <w:p>
      <w:pPr>
        <w:bidi w:val="0"/>
        <w:spacing w:before="731" w:after="0" w:line="528" w:lineRule="atLeast"/>
        <w:ind w:left="0" w:right="938" w:firstLine="0"/>
        <w:jc w:val="left"/>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plt.title('Box plot of Earthquake Magnitude by Type')</w:t>
      </w:r>
    </w:p>
    <w:p>
      <w:pPr>
        <w:bidi w:val="0"/>
        <w:spacing w:before="83" w:after="0" w:line="446" w:lineRule="atLeast"/>
        <w:ind w:left="0" w:right="-200" w:firstLine="0"/>
        <w:jc w:val="both"/>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plt.suptitle('')</w:t>
      </w:r>
    </w:p>
    <w:p>
      <w:pPr>
        <w:bidi w:val="0"/>
        <w:spacing w:before="83" w:after="0" w:line="446" w:lineRule="atLeast"/>
        <w:ind w:left="0" w:right="-200" w:firstLine="0"/>
        <w:jc w:val="both"/>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plt.show()</w:t>
      </w:r>
    </w:p>
    <w:p>
      <w:pPr>
        <w:bidi w:val="0"/>
        <w:spacing w:before="83" w:after="0" w:line="446" w:lineRule="atLeast"/>
        <w:ind w:left="0" w:right="-200" w:firstLine="0"/>
        <w:jc w:val="both"/>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 end */</w:t>
      </w:r>
    </w:p>
    <w:p>
      <w:pPr>
        <w:bidi w:val="0"/>
        <w:spacing w:before="612" w:after="0" w:line="446" w:lineRule="atLeast"/>
        <w:ind w:left="0" w:right="-200" w:firstLine="0"/>
        <w:jc w:val="both"/>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Output:</w:t>
      </w:r>
    </w:p>
    <w:p>
      <w:pPr>
        <w:bidi w:val="0"/>
        <w:spacing w:before="100" w:after="0"/>
        <w:ind w:left="30" w:right="-200" w:firstLine="0"/>
        <w:jc w:val="both"/>
        <w:outlineLvl w:val="9"/>
      </w:pPr>
      <w:r>
        <w:pict>
          <v:shape id="_x0000_i1038" type="#_x0000_t75" style="width:451.5pt;height:254.25pt" o:allowincell="f">
            <v:imagedata r:id="rId17" o:title=""/>
            <w10:anchorlock/>
          </v:shape>
        </w:pict>
      </w:r>
    </w:p>
    <w:p>
      <w:pPr>
        <w:bidi w:val="0"/>
        <w:spacing w:before="1490" w:after="0" w:line="469" w:lineRule="atLeast"/>
        <w:ind w:left="0" w:right="-200" w:firstLine="0"/>
        <w:jc w:val="both"/>
        <w:outlineLvl w:val="9"/>
        <w:rPr>
          <w:rFonts w:ascii="Arial" w:eastAsia="Arial" w:hAnsi="Arial" w:cs="Arial"/>
          <w:sz w:val="42"/>
          <w:szCs w:val="42"/>
        </w:rPr>
      </w:pPr>
      <w:r>
        <w:rPr>
          <w:rFonts w:ascii="Arial" w:eastAsia="Arial" w:hAnsi="Arial" w:cs="Arial"/>
          <w:b/>
          <w:bCs/>
          <w:i w:val="0"/>
          <w:iCs w:val="0"/>
          <w:strike w:val="0"/>
          <w:color w:val="000000"/>
          <w:spacing w:val="0"/>
          <w:sz w:val="42"/>
          <w:szCs w:val="42"/>
          <w:u w:val="none"/>
          <w:rtl w:val="0"/>
        </w:rPr>
        <w:t>Multivariate</w:t>
      </w:r>
      <w:r>
        <w:rPr>
          <w:rFonts w:ascii="Arial" w:eastAsia="Arial" w:hAnsi="Arial" w:cs="Arial"/>
          <w:b/>
          <w:bCs/>
          <w:i w:val="0"/>
          <w:iCs w:val="0"/>
          <w:strike w:val="0"/>
          <w:color w:val="000000"/>
          <w:spacing w:val="0"/>
          <w:sz w:val="42"/>
          <w:szCs w:val="42"/>
          <w:u w:val="none"/>
          <w:rtl w:val="0"/>
        </w:rPr>
        <w:t xml:space="preserve"> </w:t>
      </w:r>
      <w:r>
        <w:rPr>
          <w:rFonts w:ascii="Arial" w:eastAsia="Arial" w:hAnsi="Arial" w:cs="Arial"/>
          <w:b/>
          <w:bCs/>
          <w:i w:val="0"/>
          <w:iCs w:val="0"/>
          <w:strike w:val="0"/>
          <w:color w:val="000000"/>
          <w:spacing w:val="0"/>
          <w:sz w:val="42"/>
          <w:szCs w:val="42"/>
          <w:u w:val="none"/>
          <w:rtl w:val="0"/>
        </w:rPr>
        <w:t>Analysis:</w:t>
      </w:r>
    </w:p>
    <w:p>
      <w:pPr>
        <w:bidi w:val="0"/>
        <w:spacing w:before="326" w:after="0" w:line="446" w:lineRule="atLeast"/>
        <w:ind w:left="0" w:right="-200" w:firstLine="0"/>
        <w:jc w:val="both"/>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Code:</w:t>
      </w:r>
    </w:p>
    <w:p>
      <w:pPr>
        <w:bidi w:val="0"/>
        <w:spacing w:before="83" w:after="0" w:line="446" w:lineRule="atLeast"/>
        <w:ind w:left="0" w:right="-200" w:firstLine="0"/>
        <w:jc w:val="both"/>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 start */</w:t>
      </w:r>
    </w:p>
    <w:p>
      <w:pPr>
        <w:bidi w:val="0"/>
        <w:spacing w:before="11" w:after="0" w:line="449" w:lineRule="atLeast"/>
        <w:ind w:left="0" w:right="0" w:firstLine="0"/>
        <w:jc w:val="left"/>
        <w:outlineLvl w:val="9"/>
        <w:rPr>
          <w:rFonts w:ascii="Arial" w:eastAsia="Arial" w:hAnsi="Arial" w:cs="Arial"/>
          <w:sz w:val="34"/>
          <w:szCs w:val="34"/>
        </w:rPr>
      </w:pPr>
      <w:r>
        <w:rPr>
          <w:rFonts w:ascii="Arial" w:eastAsia="Arial" w:hAnsi="Arial" w:cs="Arial"/>
          <w:b w:val="0"/>
          <w:bCs w:val="0"/>
          <w:i w:val="0"/>
          <w:iCs w:val="0"/>
          <w:strike w:val="0"/>
          <w:color w:val="000000"/>
          <w:spacing w:val="0"/>
          <w:sz w:val="34"/>
          <w:szCs w:val="34"/>
          <w:u w:val="none"/>
          <w:rtl w:val="0"/>
        </w:rPr>
        <w:t>numeric_cols = ['Latitude', 'Longitude', 'Depth', 'Magnitude'] corr_matrix = df[numeric_cols].corr() sns.heatmap(corr_matrix, annot=True, cmap='coolwarm') plt.title('Correlation Matrix')</w:t>
      </w:r>
    </w:p>
    <w:p>
      <w:pPr>
        <w:sectPr>
          <w:pgSz w:w="11920" w:h="16840"/>
          <w:pgMar w:top="640" w:right="1420" w:bottom="640" w:left="1440" w:header="720" w:footer="720"/>
          <w:cols w:space="720"/>
          <w:titlePg w:val="0"/>
        </w:sectPr>
      </w:pPr>
    </w:p>
    <w:p>
      <w:pPr>
        <w:bidi w:val="0"/>
        <w:spacing w:before="7" w:after="0"/>
        <w:ind w:left="30" w:right="-200" w:firstLine="0"/>
        <w:jc w:val="both"/>
        <w:outlineLvl w:val="9"/>
      </w:pPr>
      <w:r>
        <w:pict>
          <v:shape id="_x0000_i1039" type="#_x0000_t75" style="width:451.5pt;height:254.25pt" o:allowincell="f">
            <v:imagedata r:id="rId18" o:title=""/>
            <w10:anchorlock/>
          </v:shape>
        </w:pict>
      </w:r>
    </w:p>
    <w:p>
      <w:pPr>
        <w:bidi w:val="0"/>
        <w:spacing w:before="1523" w:after="0" w:line="491" w:lineRule="atLeast"/>
        <w:ind w:left="0" w:right="-200" w:firstLine="0"/>
        <w:jc w:val="both"/>
        <w:outlineLvl w:val="9"/>
        <w:rPr>
          <w:rFonts w:ascii="Arial" w:eastAsia="Arial" w:hAnsi="Arial" w:cs="Arial"/>
          <w:sz w:val="44"/>
          <w:szCs w:val="44"/>
        </w:rPr>
      </w:pPr>
      <w:r>
        <w:rPr>
          <w:rFonts w:ascii="Arial" w:eastAsia="Arial" w:hAnsi="Arial" w:cs="Arial"/>
          <w:b/>
          <w:bCs/>
          <w:i w:val="0"/>
          <w:iCs w:val="0"/>
          <w:strike w:val="0"/>
          <w:color w:val="000000"/>
          <w:spacing w:val="0"/>
          <w:sz w:val="44"/>
          <w:szCs w:val="44"/>
          <w:u w:val="none"/>
          <w:rtl w:val="0"/>
        </w:rPr>
        <w:t>Data Visualization:</w:t>
      </w:r>
    </w:p>
    <w:p>
      <w:pPr>
        <w:bidi w:val="0"/>
        <w:spacing w:before="240" w:after="0" w:line="634" w:lineRule="atLeast"/>
        <w:ind w:left="0" w:right="7286" w:firstLine="0"/>
        <w:jc w:val="left"/>
        <w:outlineLvl w:val="9"/>
        <w:rPr>
          <w:rFonts w:ascii="Arial" w:eastAsia="Arial" w:hAnsi="Arial" w:cs="Arial"/>
          <w:sz w:val="48"/>
          <w:szCs w:val="48"/>
        </w:rPr>
      </w:pPr>
      <w:r>
        <w:rPr>
          <w:rFonts w:ascii="Arial" w:eastAsia="Arial" w:hAnsi="Arial" w:cs="Arial"/>
          <w:b w:val="0"/>
          <w:bCs w:val="0"/>
          <w:i w:val="0"/>
          <w:iCs w:val="0"/>
          <w:strike w:val="0"/>
          <w:color w:val="000000"/>
          <w:spacing w:val="0"/>
          <w:sz w:val="48"/>
          <w:szCs w:val="48"/>
          <w:u w:val="none"/>
          <w:rtl w:val="0"/>
        </w:rPr>
        <w:t>Code: /*start*/</w:t>
      </w:r>
    </w:p>
    <w:p>
      <w:pPr>
        <w:bidi w:val="0"/>
        <w:spacing w:before="97" w:after="0" w:line="446" w:lineRule="atLeast"/>
        <w:ind w:left="0" w:right="-200" w:firstLine="0"/>
        <w:jc w:val="both"/>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sns.set_style("darkgrid")</w:t>
      </w:r>
    </w:p>
    <w:p>
      <w:pPr>
        <w:bidi w:val="0"/>
        <w:spacing w:before="1" w:after="0" w:line="528" w:lineRule="atLeast"/>
        <w:ind w:left="0" w:right="-143" w:firstLine="0"/>
        <w:jc w:val="left"/>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sns.scatterplot(data=df, x="Magnitude", y="Depth") sns.histplot(data=df, x="Magnitude") sns.boxplot(data=df, x="Magnitude Type", y="Magnitude")</w:t>
      </w:r>
    </w:p>
    <w:p>
      <w:pPr>
        <w:bidi w:val="0"/>
        <w:spacing w:before="83" w:after="0" w:line="446" w:lineRule="atLeast"/>
        <w:ind w:left="0" w:right="-200" w:firstLine="0"/>
        <w:jc w:val="both"/>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sns.pairplot(df)</w:t>
      </w:r>
    </w:p>
    <w:p>
      <w:pPr>
        <w:bidi w:val="0"/>
        <w:spacing w:before="86" w:after="0"/>
        <w:ind w:left="30" w:right="-200" w:firstLine="0"/>
        <w:jc w:val="both"/>
        <w:outlineLvl w:val="9"/>
      </w:pPr>
      <w:r>
        <w:pict>
          <v:shape id="_x0000_i1040" type="#_x0000_t75" style="width:451.5pt;height:254.25pt" o:allowincell="f">
            <v:imagedata r:id="rId19" o:title=""/>
            <w10:anchorlock/>
          </v:shape>
        </w:pict>
      </w:r>
    </w:p>
    <w:p>
      <w:pPr>
        <w:bidi w:val="0"/>
        <w:spacing w:before="184" w:after="0"/>
        <w:ind w:left="30" w:right="-200" w:firstLine="0"/>
        <w:jc w:val="both"/>
        <w:outlineLvl w:val="9"/>
      </w:pPr>
      <w:r>
        <w:pict>
          <v:shape id="_x0000_i1041" type="#_x0000_t75" style="width:451.5pt;height:254.25pt" o:allowincell="f">
            <v:imagedata r:id="rId20" o:title=""/>
            <w10:anchorlock/>
          </v:shape>
        </w:pict>
      </w:r>
    </w:p>
    <w:p>
      <w:pPr>
        <w:sectPr>
          <w:headerReference w:type="default" r:id="rId21"/>
          <w:pgSz w:w="11920" w:h="16840"/>
          <w:pgMar w:top="3500" w:right="1420" w:bottom="1120" w:left="1440" w:header="1440" w:footer="720"/>
          <w:cols w:space="720"/>
          <w:titlePg w:val="0"/>
        </w:sectPr>
      </w:pPr>
    </w:p>
    <w:p>
      <w:pPr>
        <w:bidi w:val="0"/>
        <w:spacing w:before="731" w:after="0" w:line="528" w:lineRule="atLeast"/>
        <w:ind w:left="0" w:right="2259" w:firstLine="0"/>
        <w:jc w:val="left"/>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Earthquake Depth verses Magnitude: Code:</w:t>
      </w:r>
    </w:p>
    <w:p>
      <w:pPr>
        <w:bidi w:val="0"/>
        <w:spacing w:before="83" w:after="0" w:line="446" w:lineRule="atLeast"/>
        <w:ind w:left="0" w:right="-200" w:firstLine="0"/>
        <w:jc w:val="both"/>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 Start */</w:t>
      </w:r>
    </w:p>
    <w:p>
      <w:pPr>
        <w:bidi w:val="0"/>
        <w:spacing w:before="1" w:after="0" w:line="528" w:lineRule="atLeast"/>
        <w:ind w:left="0" w:right="2287" w:firstLine="0"/>
        <w:jc w:val="left"/>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plt.scatter(df['Depth'], df['Magnitude']) plt.xlabel('Depth') plt.ylabel('Magnitude')</w:t>
      </w:r>
    </w:p>
    <w:p>
      <w:pPr>
        <w:bidi w:val="0"/>
        <w:spacing w:before="1" w:after="0" w:line="528" w:lineRule="atLeast"/>
        <w:ind w:left="0" w:right="3729" w:firstLine="0"/>
        <w:jc w:val="left"/>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plt.title('Depth vs Magnitude') plt.show()</w:t>
      </w:r>
    </w:p>
    <w:p>
      <w:pPr>
        <w:bidi w:val="0"/>
        <w:spacing w:before="83" w:after="0" w:line="446" w:lineRule="atLeast"/>
        <w:ind w:left="0" w:right="-200" w:firstLine="0"/>
        <w:jc w:val="both"/>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/*end*/</w:t>
      </w:r>
    </w:p>
    <w:p>
      <w:pPr>
        <w:bidi w:val="0"/>
        <w:spacing w:before="612" w:after="0" w:line="446" w:lineRule="atLeast"/>
        <w:ind w:left="0" w:right="-200" w:firstLine="0"/>
        <w:jc w:val="both"/>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Output:</w:t>
      </w:r>
    </w:p>
    <w:p>
      <w:pPr>
        <w:bidi w:val="0"/>
        <w:spacing w:before="100" w:after="0"/>
        <w:ind w:left="30" w:right="-200" w:firstLine="0"/>
        <w:jc w:val="both"/>
        <w:outlineLvl w:val="9"/>
      </w:pPr>
      <w:r>
        <w:pict>
          <v:shape id="_x0000_i1042" type="#_x0000_t75" style="width:451.5pt;height:254.25pt" o:allowincell="f">
            <v:imagedata r:id="rId22" o:title=""/>
            <w10:anchorlock/>
          </v:shape>
        </w:pict>
      </w:r>
    </w:p>
    <w:p>
      <w:pPr>
        <w:bidi w:val="0"/>
        <w:spacing w:before="1085" w:after="0" w:line="528" w:lineRule="atLeast"/>
        <w:ind w:left="0" w:right="1903" w:firstLine="0"/>
        <w:jc w:val="left"/>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Earthquake Magnitude verses Latitude: Code:</w:t>
      </w:r>
    </w:p>
    <w:p>
      <w:pPr>
        <w:bidi w:val="0"/>
        <w:spacing w:before="83" w:after="0" w:line="446" w:lineRule="atLeast"/>
        <w:ind w:left="0" w:right="-200" w:firstLine="0"/>
        <w:jc w:val="both"/>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 start */</w:t>
      </w:r>
    </w:p>
    <w:p>
      <w:pPr>
        <w:sectPr>
          <w:headerReference w:type="default" r:id="rId23"/>
          <w:pgSz w:w="11920" w:h="16840"/>
          <w:pgMar w:top="640" w:right="1420" w:bottom="640" w:left="1440" w:header="720" w:footer="720"/>
          <w:cols w:space="720"/>
          <w:titlePg w:val="0"/>
        </w:sectPr>
      </w:pPr>
    </w:p>
    <w:p>
      <w:pPr>
        <w:bidi w:val="0"/>
        <w:spacing w:before="251" w:after="0" w:line="528" w:lineRule="atLeast"/>
        <w:ind w:left="0" w:right="-58" w:firstLine="0"/>
        <w:jc w:val="left"/>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plt.scatter(df['Latitude'], df['Magnitude'], alpha=0.2) plt.xlabel('Latitude')</w:t>
      </w:r>
    </w:p>
    <w:p>
      <w:pPr>
        <w:bidi w:val="0"/>
        <w:spacing w:before="83" w:after="0" w:line="446" w:lineRule="atLeast"/>
        <w:ind w:left="0" w:right="-200" w:firstLine="0"/>
        <w:jc w:val="both"/>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plt.ylabel('Magnitude')</w:t>
      </w:r>
    </w:p>
    <w:p>
      <w:pPr>
        <w:bidi w:val="0"/>
        <w:spacing w:before="83" w:after="0" w:line="446" w:lineRule="atLeast"/>
        <w:ind w:left="0" w:right="-200" w:firstLine="0"/>
        <w:jc w:val="both"/>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plt.title('Magnitude vs. Latitude')</w:t>
      </w:r>
    </w:p>
    <w:p>
      <w:pPr>
        <w:bidi w:val="0"/>
        <w:spacing w:before="83" w:after="0" w:line="446" w:lineRule="atLeast"/>
        <w:ind w:left="0" w:right="-200" w:firstLine="0"/>
        <w:jc w:val="both"/>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plt.show()</w:t>
      </w:r>
    </w:p>
    <w:p>
      <w:pPr>
        <w:bidi w:val="0"/>
        <w:spacing w:before="83" w:after="0" w:line="446" w:lineRule="atLeast"/>
        <w:ind w:left="0" w:right="-200" w:firstLine="0"/>
        <w:jc w:val="both"/>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 end */</w:t>
      </w:r>
    </w:p>
    <w:p>
      <w:pPr>
        <w:bidi w:val="0"/>
        <w:spacing w:before="612" w:after="0" w:line="446" w:lineRule="atLeast"/>
        <w:ind w:left="0" w:right="-200" w:firstLine="0"/>
        <w:jc w:val="both"/>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Output:</w:t>
      </w:r>
    </w:p>
    <w:p>
      <w:pPr>
        <w:bidi w:val="0"/>
        <w:spacing w:before="100" w:after="0"/>
        <w:ind w:left="30" w:right="-200" w:firstLine="0"/>
        <w:jc w:val="both"/>
        <w:outlineLvl w:val="9"/>
      </w:pPr>
      <w:r>
        <w:pict>
          <v:shape id="_x0000_i1043" type="#_x0000_t75" style="width:451.5pt;height:254.25pt" o:allowincell="f">
            <v:imagedata r:id="rId24" o:title=""/>
            <w10:anchorlock/>
          </v:shape>
        </w:pict>
      </w:r>
    </w:p>
    <w:p>
      <w:pPr>
        <w:bidi w:val="0"/>
        <w:spacing w:before="615" w:after="0" w:line="528" w:lineRule="atLeast"/>
        <w:ind w:left="0" w:right="1569" w:firstLine="0"/>
        <w:jc w:val="left"/>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Earthquake Magnitude verses Longitude: Code:</w:t>
      </w:r>
    </w:p>
    <w:p>
      <w:pPr>
        <w:bidi w:val="0"/>
        <w:spacing w:before="83" w:after="0" w:line="446" w:lineRule="atLeast"/>
        <w:ind w:left="0" w:right="-200" w:firstLine="0"/>
        <w:jc w:val="both"/>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 start */</w:t>
      </w:r>
    </w:p>
    <w:p>
      <w:pPr>
        <w:bidi w:val="0"/>
        <w:spacing w:before="1" w:after="0" w:line="528" w:lineRule="atLeast"/>
        <w:ind w:left="0" w:right="1620" w:firstLine="0"/>
        <w:jc w:val="left"/>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plt.scatter(df['Longitude'], df['Magnitude'], alpha=0.2)</w:t>
      </w:r>
    </w:p>
    <w:p>
      <w:pPr>
        <w:bidi w:val="0"/>
        <w:spacing w:before="1" w:after="0" w:line="528" w:lineRule="atLeast"/>
        <w:ind w:left="0" w:right="4996" w:firstLine="0"/>
        <w:jc w:val="left"/>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plt.xlabel('Longitude') plt.ylabel('Magnitude')</w:t>
      </w:r>
    </w:p>
    <w:p>
      <w:pPr>
        <w:bidi w:val="0"/>
        <w:spacing w:before="251" w:after="0" w:line="528" w:lineRule="atLeast"/>
        <w:ind w:left="0" w:right="2928" w:firstLine="0"/>
        <w:jc w:val="left"/>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plt.title('Magnitude vs. Longitude') plt.show()</w:t>
      </w:r>
    </w:p>
    <w:p>
      <w:pPr>
        <w:bidi w:val="0"/>
        <w:spacing w:before="83" w:after="0" w:line="446" w:lineRule="atLeast"/>
        <w:ind w:left="0" w:right="-200" w:firstLine="0"/>
        <w:jc w:val="both"/>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 end */</w:t>
      </w:r>
    </w:p>
    <w:p>
      <w:pPr>
        <w:bidi w:val="0"/>
        <w:spacing w:before="612" w:after="0" w:line="446" w:lineRule="atLeast"/>
        <w:ind w:left="0" w:right="-200" w:firstLine="0"/>
        <w:jc w:val="both"/>
        <w:outlineLvl w:val="9"/>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Output:</w:t>
      </w:r>
    </w:p>
    <w:p>
      <w:pPr>
        <w:bidi w:val="0"/>
        <w:spacing w:before="100" w:after="0"/>
        <w:ind w:left="30" w:right="-200" w:firstLine="0"/>
        <w:jc w:val="both"/>
        <w:outlineLvl w:val="9"/>
      </w:pPr>
      <w:r>
        <w:pict>
          <v:shape id="_x0000_i1044" type="#_x0000_t75" style="width:451.5pt;height:254.25pt" o:allowincell="f">
            <v:imagedata r:id="rId25" o:title=""/>
            <w10:anchorlock/>
          </v:shape>
        </w:pict>
      </w:r>
    </w:p>
    <w:p>
      <w:pPr>
        <w:bidi w:val="0"/>
        <w:spacing w:before="699" w:after="0" w:line="513" w:lineRule="atLeast"/>
        <w:ind w:left="0" w:right="-200" w:firstLine="0"/>
        <w:jc w:val="both"/>
        <w:outlineLvl w:val="9"/>
        <w:rPr>
          <w:rFonts w:ascii="Arial" w:eastAsia="Arial" w:hAnsi="Arial" w:cs="Arial"/>
          <w:sz w:val="46"/>
          <w:szCs w:val="46"/>
        </w:rPr>
      </w:pPr>
      <w:r>
        <w:rPr>
          <w:rFonts w:ascii="Arial" w:eastAsia="Arial" w:hAnsi="Arial" w:cs="Arial"/>
          <w:b/>
          <w:bCs/>
          <w:i w:val="0"/>
          <w:iCs w:val="0"/>
          <w:strike w:val="0"/>
          <w:color w:val="000000"/>
          <w:spacing w:val="0"/>
          <w:sz w:val="46"/>
          <w:szCs w:val="46"/>
          <w:u w:val="none"/>
          <w:rtl w:val="0"/>
        </w:rPr>
        <w:t>Conclusion:</w:t>
      </w:r>
    </w:p>
    <w:p>
      <w:pPr>
        <w:bidi w:val="0"/>
        <w:spacing w:before="448" w:after="0" w:line="423" w:lineRule="atLeast"/>
        <w:ind w:left="0" w:right="-14" w:firstLine="356"/>
        <w:jc w:val="left"/>
        <w:outlineLvl w:val="9"/>
        <w:rPr>
          <w:rFonts w:ascii="Arial" w:eastAsia="Arial" w:hAnsi="Arial" w:cs="Arial"/>
          <w:sz w:val="32"/>
          <w:szCs w:val="32"/>
        </w:rPr>
      </w:pPr>
      <w:r>
        <w:rPr>
          <w:rFonts w:ascii="Arial" w:eastAsia="Arial" w:hAnsi="Arial" w:cs="Arial"/>
          <w:b w:val="0"/>
          <w:bCs w:val="0"/>
          <w:i w:val="0"/>
          <w:iCs w:val="0"/>
          <w:strike w:val="0"/>
          <w:color w:val="000000"/>
          <w:spacing w:val="0"/>
          <w:sz w:val="32"/>
          <w:szCs w:val="32"/>
          <w:u w:val="none"/>
          <w:rtl w:val="0"/>
        </w:rPr>
        <w:t>Based on our analysis of earthquake data collected from the USGS website, we have found several interesting insights.</w:t>
      </w:r>
    </w:p>
    <w:p>
      <w:pPr>
        <w:bidi w:val="0"/>
        <w:spacing w:before="274" w:after="0" w:line="625" w:lineRule="atLeast"/>
        <w:ind w:left="0" w:right="-68" w:firstLine="0"/>
        <w:jc w:val="left"/>
        <w:outlineLvl w:val="9"/>
        <w:rPr>
          <w:rFonts w:ascii="Arial" w:eastAsia="Arial" w:hAnsi="Arial" w:cs="Arial"/>
          <w:sz w:val="32"/>
          <w:szCs w:val="32"/>
        </w:rPr>
      </w:pPr>
      <w:r>
        <w:rPr>
          <w:rFonts w:ascii="Arial" w:eastAsia="Arial" w:hAnsi="Arial" w:cs="Arial"/>
          <w:b w:val="0"/>
          <w:bCs w:val="0"/>
          <w:i w:val="0"/>
          <w:iCs w:val="0"/>
          <w:strike w:val="0"/>
          <w:color w:val="000000"/>
          <w:spacing w:val="0"/>
          <w:sz w:val="32"/>
          <w:szCs w:val="32"/>
          <w:u w:val="none"/>
          <w:rtl w:val="0"/>
        </w:rPr>
        <w:t>-&gt; We found that the depth of an earthquake is a major factor that contributes to the occurrence of earthquakes. As the depth of an earthquake decreases, the magnitude of the earthquake tends to increase.</w:t>
      </w:r>
    </w:p>
    <w:p>
      <w:pPr>
        <w:bidi w:val="0"/>
        <w:spacing w:before="259" w:after="0" w:line="474" w:lineRule="atLeast"/>
        <w:ind w:left="0" w:right="341" w:firstLine="0"/>
        <w:jc w:val="left"/>
        <w:outlineLvl w:val="9"/>
        <w:rPr>
          <w:rFonts w:ascii="Arial" w:eastAsia="Arial" w:hAnsi="Arial" w:cs="Arial"/>
          <w:sz w:val="32"/>
          <w:szCs w:val="32"/>
        </w:rPr>
      </w:pPr>
      <w:r>
        <w:rPr>
          <w:rFonts w:ascii="Arial" w:eastAsia="Arial" w:hAnsi="Arial" w:cs="Arial"/>
          <w:b w:val="0"/>
          <w:bCs w:val="0"/>
          <w:i w:val="0"/>
          <w:iCs w:val="0"/>
          <w:strike w:val="0"/>
          <w:color w:val="000000"/>
          <w:spacing w:val="0"/>
          <w:sz w:val="36"/>
          <w:szCs w:val="36"/>
          <w:u w:val="none"/>
          <w:rtl w:val="0"/>
        </w:rPr>
        <w:t>-&gt;</w:t>
      </w:r>
      <w:r>
        <w:rPr>
          <w:rFonts w:ascii="Arial" w:eastAsia="Arial" w:hAnsi="Arial" w:cs="Arial"/>
          <w:b w:val="0"/>
          <w:bCs w:val="0"/>
          <w:i w:val="0"/>
          <w:iCs w:val="0"/>
          <w:strike w:val="0"/>
          <w:color w:val="000000"/>
          <w:spacing w:val="0"/>
          <w:sz w:val="32"/>
          <w:szCs w:val="32"/>
          <w:u w:val="none"/>
          <w:rtl w:val="0"/>
        </w:rPr>
        <w:t>We also found that there is a relationship between the latitude and longitude of an earthquake and its magnitude. If latitude increases, then the density of magnitude decreases, and if longitude decreases, then the density of magnitude increases.</w:t>
      </w:r>
    </w:p>
    <w:p>
      <w:pPr>
        <w:bidi w:val="0"/>
        <w:spacing w:before="424" w:after="0" w:line="423" w:lineRule="atLeast"/>
        <w:ind w:left="0" w:right="21" w:firstLine="0"/>
        <w:jc w:val="left"/>
        <w:outlineLvl w:val="9"/>
        <w:rPr>
          <w:rFonts w:ascii="Arial" w:eastAsia="Arial" w:hAnsi="Arial" w:cs="Arial"/>
          <w:sz w:val="32"/>
          <w:szCs w:val="32"/>
        </w:rPr>
        <w:sectPr>
          <w:pgSz w:w="11920" w:h="16840"/>
          <w:pgMar w:top="1120" w:right="1420" w:bottom="1120" w:left="1440" w:header="720" w:footer="720"/>
          <w:cols w:space="720"/>
          <w:titlePg w:val="0"/>
        </w:sectPr>
      </w:pPr>
      <w:r>
        <w:rPr>
          <w:rFonts w:ascii="Arial" w:eastAsia="Arial" w:hAnsi="Arial" w:cs="Arial"/>
          <w:b w:val="0"/>
          <w:bCs w:val="0"/>
          <w:i w:val="0"/>
          <w:iCs w:val="0"/>
          <w:strike w:val="0"/>
          <w:color w:val="000000"/>
          <w:spacing w:val="0"/>
          <w:sz w:val="32"/>
          <w:szCs w:val="32"/>
          <w:u w:val="none"/>
          <w:rtl w:val="0"/>
        </w:rPr>
        <w:t>-&gt;Based on our findings, we can recommend that future earthquake prevention and preparation efforts should focus on developing early warning systems that can detect earthquakes at different depths and predicting their magnitudes accurately.</w:t>
      </w:r>
    </w:p>
    <w:p w:rsidR="00000000" w:rsidRPr="00000000" w:rsidP="00000000">
      <w:pPr>
        <w:pStyle w:val="normal0"/>
        <w:rPr>
          <w:sz w:val="42"/>
          <w:szCs w:val="42"/>
        </w:rPr>
      </w:pPr>
      <w:r w:rsidRPr="00000000">
        <w:rPr>
          <w:b/>
          <w:sz w:val="42"/>
          <w:szCs w:val="42"/>
          <w:rtl w:val="0"/>
        </w:rPr>
        <w:t>College Code :</w:t>
      </w:r>
      <w:r w:rsidRPr="00000000">
        <w:rPr>
          <w:sz w:val="42"/>
          <w:szCs w:val="42"/>
          <w:rtl w:val="0"/>
        </w:rPr>
        <w:t xml:space="preserve"> 9508</w:t>
      </w:r>
    </w:p>
    <w:p w:rsidR="00000000" w:rsidRPr="00000000" w:rsidP="00000000">
      <w:pPr>
        <w:pStyle w:val="normal0"/>
        <w:rPr>
          <w:sz w:val="42"/>
          <w:szCs w:val="42"/>
        </w:rPr>
      </w:pPr>
      <w:r w:rsidRPr="00000000">
        <w:rPr>
          <w:b/>
          <w:sz w:val="42"/>
          <w:szCs w:val="42"/>
          <w:rtl w:val="0"/>
        </w:rPr>
        <w:t>College Name:</w:t>
      </w:r>
      <w:r w:rsidRPr="00000000">
        <w:rPr>
          <w:sz w:val="42"/>
          <w:szCs w:val="42"/>
          <w:rtl w:val="0"/>
        </w:rPr>
        <w:t xml:space="preserve"> Government College of Engineering, Tirunelveli.</w:t>
      </w:r>
    </w:p>
    <w:p w:rsidR="00000000" w:rsidRPr="00000000" w:rsidP="00000000">
      <w:pPr>
        <w:pStyle w:val="Title"/>
        <w:rPr>
          <w:rFonts w:ascii="Lexend Medium" w:eastAsia="Lexend Medium" w:hAnsi="Lexend Medium" w:cs="Lexend Medium"/>
          <w:sz w:val="42"/>
          <w:szCs w:val="42"/>
        </w:rPr>
      </w:pPr>
      <w:bookmarkStart w:id="1" w:name="_fovmibuvjelx" w:colFirst="0" w:colLast="0"/>
      <w:bookmarkEnd w:id="1"/>
      <w:r w:rsidRPr="00000000">
        <w:rPr>
          <w:rFonts w:ascii="Lexend Medium" w:eastAsia="Lexend Medium" w:hAnsi="Lexend Medium" w:cs="Lexend Medium"/>
          <w:sz w:val="42"/>
          <w:szCs w:val="42"/>
          <w:rtl w:val="0"/>
        </w:rPr>
        <w:t xml:space="preserve">Project Name: </w:t>
      </w:r>
    </w:p>
    <w:p w:rsidR="00000000" w:rsidRPr="00000000" w:rsidP="00000000">
      <w:pPr>
        <w:pStyle w:val="normal0"/>
        <w:rPr>
          <w:sz w:val="42"/>
          <w:szCs w:val="42"/>
        </w:rPr>
      </w:pPr>
      <w:r w:rsidRPr="00000000">
        <w:rPr>
          <w:sz w:val="42"/>
          <w:szCs w:val="42"/>
          <w:rtl w:val="0"/>
        </w:rPr>
        <w:t xml:space="preserve">Earthquake prediction model using python. </w:t>
      </w:r>
    </w:p>
    <w:p w:rsidR="00000000" w:rsidRPr="00000000" w:rsidP="00000000">
      <w:pPr>
        <w:pStyle w:val="normal0"/>
        <w:rPr>
          <w:rFonts w:ascii="Lexend Medium" w:eastAsia="Lexend Medium" w:hAnsi="Lexend Medium" w:cs="Lexend Medium"/>
          <w:sz w:val="42"/>
          <w:szCs w:val="42"/>
        </w:rPr>
      </w:pPr>
    </w:p>
    <w:p w:rsidR="00000000" w:rsidRPr="00000000" w:rsidP="00000000">
      <w:pPr>
        <w:pStyle w:val="normal0"/>
        <w:rPr>
          <w:rFonts w:ascii="Lexend Medium" w:eastAsia="Lexend Medium" w:hAnsi="Lexend Medium" w:cs="Lexend Medium"/>
          <w:sz w:val="42"/>
          <w:szCs w:val="42"/>
        </w:rPr>
      </w:pPr>
    </w:p>
    <w:p w:rsidR="00000000" w:rsidRPr="00000000" w:rsidP="00000000">
      <w:pPr>
        <w:pStyle w:val="normal0"/>
        <w:rPr>
          <w:rFonts w:ascii="Lexend Medium" w:eastAsia="Lexend Medium" w:hAnsi="Lexend Medium" w:cs="Lexend Medium"/>
          <w:sz w:val="42"/>
          <w:szCs w:val="42"/>
        </w:rPr>
      </w:pPr>
      <w:r w:rsidRPr="00000000">
        <w:rPr>
          <w:rFonts w:ascii="Lexend Medium" w:eastAsia="Lexend Medium" w:hAnsi="Lexend Medium" w:cs="Lexend Medium"/>
          <w:sz w:val="42"/>
          <w:szCs w:val="42"/>
          <w:rtl w:val="0"/>
        </w:rPr>
        <w:t xml:space="preserve">Phase 4 goal:           </w:t>
      </w:r>
    </w:p>
    <w:p w:rsidR="00000000" w:rsidRPr="00000000" w:rsidP="00000000">
      <w:pPr>
        <w:pStyle w:val="normal0"/>
        <w:rPr>
          <w:sz w:val="28"/>
          <w:szCs w:val="28"/>
        </w:rPr>
      </w:pPr>
    </w:p>
    <w:p w:rsidR="00000000" w:rsidRPr="00000000" w:rsidP="00000000">
      <w:pPr>
        <w:pStyle w:val="normal0"/>
        <w:rPr>
          <w:sz w:val="28"/>
          <w:szCs w:val="28"/>
        </w:rPr>
      </w:pPr>
      <w:r w:rsidRPr="00000000">
        <w:rPr>
          <w:color w:val="313131"/>
          <w:sz w:val="28"/>
          <w:szCs w:val="28"/>
          <w:highlight w:val="white"/>
          <w:rtl w:val="0"/>
        </w:rPr>
        <w:t xml:space="preserve">To perform different activities like feature engineering, model training, evaluation as per the instructions in the project. </w:t>
      </w:r>
      <w:r w:rsidRPr="00000000">
        <w:rPr>
          <w:sz w:val="28"/>
          <w:szCs w:val="28"/>
          <w:rtl w:val="0"/>
        </w:rPr>
        <w:t xml:space="preserve">           </w:t>
      </w:r>
    </w:p>
    <w:p w:rsidR="00000000" w:rsidRPr="00000000" w:rsidP="00000000">
      <w:pPr>
        <w:pStyle w:val="normal0"/>
        <w:rPr>
          <w:sz w:val="28"/>
          <w:szCs w:val="28"/>
        </w:rPr>
      </w:pPr>
    </w:p>
    <w:p w:rsidR="00000000" w:rsidRPr="00000000" w:rsidP="00000000">
      <w:pPr>
        <w:pStyle w:val="normal0"/>
        <w:rPr>
          <w:sz w:val="28"/>
          <w:szCs w:val="28"/>
        </w:rPr>
      </w:pPr>
    </w:p>
    <w:p w:rsidR="00000000" w:rsidRPr="00000000" w:rsidP="00000000">
      <w:pPr>
        <w:pStyle w:val="normal0"/>
        <w:rPr>
          <w:rFonts w:ascii="Lexend Medium" w:eastAsia="Lexend Medium" w:hAnsi="Lexend Medium" w:cs="Lexend Medium"/>
          <w:sz w:val="42"/>
          <w:szCs w:val="42"/>
        </w:rPr>
      </w:pPr>
      <w:r w:rsidRPr="00000000">
        <w:rPr>
          <w:rFonts w:ascii="Lexend Medium" w:eastAsia="Lexend Medium" w:hAnsi="Lexend Medium" w:cs="Lexend Medium"/>
          <w:sz w:val="42"/>
          <w:szCs w:val="42"/>
          <w:rtl w:val="0"/>
        </w:rPr>
        <w:t>Overview:</w:t>
      </w:r>
    </w:p>
    <w:p w:rsidR="00000000" w:rsidRPr="00000000" w:rsidP="00000000">
      <w:pPr>
        <w:pStyle w:val="normal0"/>
        <w:rPr>
          <w:sz w:val="28"/>
          <w:szCs w:val="28"/>
        </w:rPr>
      </w:pPr>
      <w:r w:rsidRPr="00000000">
        <w:rPr>
          <w:sz w:val="28"/>
          <w:szCs w:val="28"/>
          <w:rtl w:val="0"/>
        </w:rPr>
        <w:t xml:space="preserve">     </w:t>
      </w:r>
    </w:p>
    <w:p w:rsidR="00000000" w:rsidRPr="00000000" w:rsidP="00000000">
      <w:pPr>
        <w:pStyle w:val="normal0"/>
        <w:rPr>
          <w:sz w:val="28"/>
          <w:szCs w:val="28"/>
        </w:rPr>
      </w:pPr>
      <w:r w:rsidRPr="00000000">
        <w:rPr>
          <w:sz w:val="28"/>
          <w:szCs w:val="28"/>
          <w:rtl w:val="0"/>
        </w:rPr>
        <w:t>In this phase, we will be performing different activities like feature engineering, model training, evaluation in detail. Here's a detailed explanation of each step:</w:t>
      </w:r>
    </w:p>
    <w:p w:rsidR="00000000" w:rsidRPr="00000000" w:rsidP="00000000">
      <w:pPr>
        <w:pStyle w:val="normal0"/>
        <w:rPr>
          <w:sz w:val="28"/>
          <w:szCs w:val="28"/>
        </w:rPr>
      </w:pPr>
    </w:p>
    <w:p w:rsidR="00000000" w:rsidRPr="00000000" w:rsidP="00000000">
      <w:pPr>
        <w:pStyle w:val="normal0"/>
        <w:rPr>
          <w:rFonts w:ascii="Lexend" w:eastAsia="Lexend" w:hAnsi="Lexend" w:cs="Lexend"/>
          <w:sz w:val="42"/>
          <w:szCs w:val="42"/>
        </w:rPr>
      </w:pPr>
      <w:r w:rsidRPr="00000000">
        <w:rPr>
          <w:rFonts w:ascii="Lexend" w:eastAsia="Lexend" w:hAnsi="Lexend" w:cs="Lexend"/>
          <w:sz w:val="42"/>
          <w:szCs w:val="42"/>
          <w:rtl w:val="0"/>
        </w:rPr>
        <w:t>1.Feature Engineering:</w:t>
      </w:r>
    </w:p>
    <w:p w:rsidR="00000000" w:rsidRPr="00000000" w:rsidP="00000000">
      <w:pPr>
        <w:pStyle w:val="normal0"/>
        <w:rPr>
          <w:sz w:val="28"/>
          <w:szCs w:val="28"/>
        </w:rPr>
      </w:pPr>
      <w:r w:rsidRPr="00000000">
        <w:rPr>
          <w:sz w:val="28"/>
          <w:szCs w:val="28"/>
          <w:rtl w:val="0"/>
        </w:rPr>
        <w:t xml:space="preserve">                  </w:t>
      </w:r>
    </w:p>
    <w:p w:rsidR="00000000" w:rsidRPr="00000000" w:rsidP="00000000">
      <w:pPr>
        <w:pStyle w:val="normal0"/>
        <w:rPr>
          <w:sz w:val="28"/>
          <w:szCs w:val="28"/>
        </w:rPr>
      </w:pPr>
      <w:r w:rsidRPr="00000000">
        <w:rPr>
          <w:sz w:val="28"/>
          <w:szCs w:val="28"/>
          <w:rtl w:val="0"/>
        </w:rPr>
        <w:t>Feature engineering is the process of selecting and transforming the data that will be used as input for the earthquake prediction model. The choice of features is crucial as it directly impacts the model's ability to make accurate predictions.</w:t>
      </w:r>
    </w:p>
    <w:p w:rsidR="00000000" w:rsidRPr="00000000" w:rsidP="00000000">
      <w:pPr>
        <w:pStyle w:val="normal0"/>
        <w:rPr>
          <w:sz w:val="28"/>
          <w:szCs w:val="28"/>
        </w:rPr>
      </w:pPr>
    </w:p>
    <w:p w:rsidR="00000000" w:rsidRPr="00000000" w:rsidP="00000000">
      <w:pPr>
        <w:pStyle w:val="normal0"/>
        <w:rPr>
          <w:b/>
          <w:sz w:val="28"/>
          <w:szCs w:val="28"/>
        </w:rPr>
      </w:pPr>
      <w:r w:rsidRPr="00000000">
        <w:rPr>
          <w:b/>
          <w:sz w:val="28"/>
          <w:szCs w:val="28"/>
          <w:rtl w:val="0"/>
        </w:rPr>
        <w:t>a) Data Collection:</w:t>
      </w:r>
    </w:p>
    <w:p w:rsidR="00000000" w:rsidRPr="00000000" w:rsidP="00000000">
      <w:pPr>
        <w:pStyle w:val="normal0"/>
        <w:rPr>
          <w:sz w:val="28"/>
          <w:szCs w:val="28"/>
        </w:rPr>
      </w:pPr>
    </w:p>
    <w:p w:rsidR="00000000" w:rsidRPr="00000000" w:rsidP="00000000">
      <w:pPr>
        <w:pStyle w:val="normal0"/>
        <w:rPr>
          <w:sz w:val="28"/>
          <w:szCs w:val="28"/>
        </w:rPr>
      </w:pPr>
      <w:r w:rsidRPr="00000000">
        <w:rPr>
          <w:sz w:val="28"/>
          <w:szCs w:val="28"/>
          <w:rtl w:val="0"/>
        </w:rPr>
        <w:t>We begin by collecting historical earthquake data from reliable sources like the US Geological Survey (USGS) or other seismic monitoring agencies. This dataset should include information about past earthquakes, such as location, depth, magnitude, and time of occurrence.</w:t>
      </w:r>
    </w:p>
    <w:p w:rsidR="00000000" w:rsidRPr="00000000" w:rsidP="00000000">
      <w:pPr>
        <w:pStyle w:val="normal0"/>
        <w:rPr>
          <w:sz w:val="28"/>
          <w:szCs w:val="28"/>
        </w:rPr>
      </w:pPr>
    </w:p>
    <w:p w:rsidR="00000000" w:rsidRPr="00000000" w:rsidP="00000000">
      <w:pPr>
        <w:pStyle w:val="normal0"/>
        <w:rPr>
          <w:b/>
          <w:sz w:val="28"/>
          <w:szCs w:val="28"/>
        </w:rPr>
      </w:pPr>
      <w:r w:rsidRPr="00000000">
        <w:rPr>
          <w:b/>
          <w:sz w:val="28"/>
          <w:szCs w:val="28"/>
          <w:rtl w:val="0"/>
        </w:rPr>
        <w:t>b) Feature Selection:</w:t>
      </w:r>
    </w:p>
    <w:p w:rsidR="00000000" w:rsidRPr="00000000" w:rsidP="00000000">
      <w:pPr>
        <w:pStyle w:val="normal0"/>
        <w:rPr>
          <w:b/>
          <w:sz w:val="28"/>
          <w:szCs w:val="28"/>
        </w:rPr>
      </w:pPr>
    </w:p>
    <w:p w:rsidR="00000000" w:rsidRPr="00000000" w:rsidP="00000000">
      <w:pPr>
        <w:pStyle w:val="normal0"/>
        <w:rPr>
          <w:sz w:val="28"/>
          <w:szCs w:val="28"/>
        </w:rPr>
      </w:pPr>
      <w:r w:rsidRPr="00000000">
        <w:rPr>
          <w:sz w:val="28"/>
          <w:szCs w:val="28"/>
          <w:rtl w:val="0"/>
        </w:rPr>
        <w:t xml:space="preserve">Choose relevant features that may have a significant impact on  earthquake prediction. Some common features include:                            </w:t>
      </w:r>
    </w:p>
    <w:p w:rsidR="00000000" w:rsidRPr="00000000" w:rsidP="00000000">
      <w:pPr>
        <w:pStyle w:val="normal0"/>
        <w:ind w:left="720" w:firstLine="0"/>
        <w:rPr>
          <w:sz w:val="28"/>
          <w:szCs w:val="28"/>
        </w:rPr>
      </w:pPr>
    </w:p>
    <w:p w:rsidR="00000000" w:rsidRPr="00000000" w:rsidP="00000000">
      <w:pPr>
        <w:pStyle w:val="normal0"/>
        <w:numPr>
          <w:ilvl w:val="0"/>
          <w:numId w:val="13"/>
        </w:numPr>
        <w:ind w:left="720" w:hanging="360"/>
        <w:rPr>
          <w:sz w:val="28"/>
          <w:szCs w:val="28"/>
          <w:u w:val="none"/>
        </w:rPr>
      </w:pPr>
      <w:r w:rsidRPr="00000000">
        <w:rPr>
          <w:sz w:val="28"/>
          <w:szCs w:val="28"/>
          <w:rtl w:val="0"/>
        </w:rPr>
        <w:t>Latitude and longitude of the earthquake's epicentre.</w:t>
      </w:r>
    </w:p>
    <w:p w:rsidR="00000000" w:rsidRPr="00000000" w:rsidP="00000000">
      <w:pPr>
        <w:pStyle w:val="normal0"/>
        <w:numPr>
          <w:ilvl w:val="0"/>
          <w:numId w:val="13"/>
        </w:numPr>
        <w:ind w:left="720" w:hanging="360"/>
        <w:rPr>
          <w:sz w:val="28"/>
          <w:szCs w:val="28"/>
          <w:u w:val="none"/>
        </w:rPr>
      </w:pPr>
      <w:r w:rsidRPr="00000000">
        <w:rPr>
          <w:sz w:val="28"/>
          <w:szCs w:val="28"/>
          <w:rtl w:val="0"/>
        </w:rPr>
        <w:t>Depth of the earthquake.</w:t>
      </w:r>
    </w:p>
    <w:p w:rsidR="00000000" w:rsidRPr="00000000" w:rsidP="00000000">
      <w:pPr>
        <w:pStyle w:val="normal0"/>
        <w:numPr>
          <w:ilvl w:val="0"/>
          <w:numId w:val="13"/>
        </w:numPr>
        <w:ind w:left="720" w:hanging="360"/>
        <w:rPr>
          <w:sz w:val="28"/>
          <w:szCs w:val="28"/>
          <w:u w:val="none"/>
        </w:rPr>
      </w:pPr>
      <w:r w:rsidRPr="00000000">
        <w:rPr>
          <w:sz w:val="28"/>
          <w:szCs w:val="28"/>
          <w:rtl w:val="0"/>
        </w:rPr>
        <w:t>Magnitude of the earthquake.</w:t>
      </w:r>
    </w:p>
    <w:p w:rsidR="00000000" w:rsidRPr="00000000" w:rsidP="00000000">
      <w:pPr>
        <w:pStyle w:val="normal0"/>
        <w:numPr>
          <w:ilvl w:val="0"/>
          <w:numId w:val="13"/>
        </w:numPr>
        <w:ind w:left="720" w:hanging="360"/>
        <w:rPr>
          <w:sz w:val="28"/>
          <w:szCs w:val="28"/>
          <w:u w:val="none"/>
        </w:rPr>
      </w:pPr>
      <w:r w:rsidRPr="00000000">
        <w:rPr>
          <w:sz w:val="28"/>
          <w:szCs w:val="28"/>
          <w:rtl w:val="0"/>
        </w:rPr>
        <w:t>Time and date of the earthquake.</w:t>
      </w:r>
    </w:p>
    <w:p w:rsidR="00000000" w:rsidRPr="00000000" w:rsidP="00000000">
      <w:pPr>
        <w:pStyle w:val="normal0"/>
        <w:numPr>
          <w:ilvl w:val="0"/>
          <w:numId w:val="13"/>
        </w:numPr>
        <w:ind w:left="720" w:hanging="360"/>
        <w:rPr>
          <w:sz w:val="28"/>
          <w:szCs w:val="28"/>
          <w:u w:val="none"/>
        </w:rPr>
      </w:pPr>
      <w:r w:rsidRPr="00000000">
        <w:rPr>
          <w:sz w:val="28"/>
          <w:szCs w:val="28"/>
          <w:rtl w:val="0"/>
        </w:rPr>
        <w:t>Geological features of the region, such as fault lines, plate boundaries, and soil types.</w:t>
      </w:r>
    </w:p>
    <w:p w:rsidR="00000000" w:rsidRPr="00000000" w:rsidP="00000000">
      <w:pPr>
        <w:pStyle w:val="normal0"/>
        <w:numPr>
          <w:ilvl w:val="0"/>
          <w:numId w:val="13"/>
        </w:numPr>
        <w:ind w:left="720" w:hanging="360"/>
        <w:rPr>
          <w:sz w:val="28"/>
          <w:szCs w:val="28"/>
          <w:u w:val="none"/>
        </w:rPr>
      </w:pPr>
      <w:r w:rsidRPr="00000000">
        <w:rPr>
          <w:sz w:val="28"/>
          <w:szCs w:val="28"/>
          <w:rtl w:val="0"/>
        </w:rPr>
        <w:t>Historical seismic activity in the region.</w:t>
      </w:r>
    </w:p>
    <w:p w:rsidR="00000000" w:rsidRPr="00000000" w:rsidP="00000000">
      <w:pPr>
        <w:pStyle w:val="normal0"/>
        <w:rPr>
          <w:sz w:val="28"/>
          <w:szCs w:val="28"/>
        </w:rPr>
      </w:pPr>
    </w:p>
    <w:p w:rsidR="00000000" w:rsidRPr="00000000" w:rsidP="00000000">
      <w:pPr>
        <w:pStyle w:val="normal0"/>
        <w:rPr>
          <w:sz w:val="28"/>
          <w:szCs w:val="28"/>
        </w:rPr>
      </w:pPr>
      <w:r w:rsidRPr="00000000">
        <w:rPr>
          <w:b/>
          <w:sz w:val="28"/>
          <w:szCs w:val="28"/>
          <w:rtl w:val="0"/>
        </w:rPr>
        <w:t>c) Feature Transformation:</w:t>
      </w:r>
      <w:r w:rsidRPr="00000000">
        <w:rPr>
          <w:sz w:val="28"/>
          <w:szCs w:val="28"/>
          <w:rtl w:val="0"/>
        </w:rPr>
        <w:t xml:space="preserve"> </w:t>
      </w:r>
    </w:p>
    <w:p w:rsidR="00000000" w:rsidRPr="00000000" w:rsidP="00000000">
      <w:pPr>
        <w:pStyle w:val="normal0"/>
        <w:rPr>
          <w:sz w:val="28"/>
          <w:szCs w:val="28"/>
        </w:rPr>
      </w:pPr>
    </w:p>
    <w:p w:rsidR="00000000" w:rsidRPr="00000000" w:rsidP="00000000">
      <w:pPr>
        <w:pStyle w:val="normal0"/>
        <w:rPr>
          <w:sz w:val="28"/>
          <w:szCs w:val="28"/>
        </w:rPr>
      </w:pPr>
      <w:r w:rsidRPr="00000000">
        <w:rPr>
          <w:sz w:val="28"/>
          <w:szCs w:val="28"/>
          <w:rtl w:val="0"/>
        </w:rPr>
        <w:t>We need to preprocess and transform the selected features to make them suitable for modelling. Common transformations include:</w:t>
      </w:r>
    </w:p>
    <w:p w:rsidR="00000000" w:rsidRPr="00000000" w:rsidP="00000000">
      <w:pPr>
        <w:pStyle w:val="normal0"/>
        <w:rPr>
          <w:sz w:val="28"/>
          <w:szCs w:val="28"/>
        </w:rPr>
      </w:pPr>
    </w:p>
    <w:p w:rsidR="00000000" w:rsidRPr="00000000" w:rsidP="00000000">
      <w:pPr>
        <w:pStyle w:val="normal0"/>
        <w:numPr>
          <w:ilvl w:val="0"/>
          <w:numId w:val="14"/>
        </w:numPr>
        <w:ind w:left="720" w:hanging="360"/>
        <w:rPr>
          <w:sz w:val="28"/>
          <w:szCs w:val="28"/>
          <w:u w:val="none"/>
        </w:rPr>
      </w:pPr>
      <w:r w:rsidRPr="00000000">
        <w:rPr>
          <w:sz w:val="28"/>
          <w:szCs w:val="28"/>
          <w:rtl w:val="0"/>
        </w:rPr>
        <w:t>Scaling features to have a standard range (e.g., using Min-Max scaling or Z-score normalisation).</w:t>
      </w:r>
    </w:p>
    <w:p w:rsidR="00000000" w:rsidRPr="00000000" w:rsidP="00000000">
      <w:pPr>
        <w:pStyle w:val="normal0"/>
        <w:numPr>
          <w:ilvl w:val="0"/>
          <w:numId w:val="14"/>
        </w:numPr>
        <w:ind w:left="720" w:hanging="360"/>
        <w:rPr>
          <w:sz w:val="28"/>
          <w:szCs w:val="28"/>
          <w:u w:val="none"/>
        </w:rPr>
      </w:pPr>
      <w:r w:rsidRPr="00000000">
        <w:rPr>
          <w:sz w:val="28"/>
          <w:szCs w:val="28"/>
          <w:rtl w:val="0"/>
        </w:rPr>
        <w:t>Encoding categorical features (e.g., one-hot encoding for regions).</w:t>
      </w:r>
    </w:p>
    <w:p w:rsidR="00000000" w:rsidRPr="00000000" w:rsidP="00000000">
      <w:pPr>
        <w:pStyle w:val="normal0"/>
        <w:numPr>
          <w:ilvl w:val="0"/>
          <w:numId w:val="14"/>
        </w:numPr>
        <w:ind w:left="720" w:hanging="360"/>
        <w:rPr>
          <w:sz w:val="28"/>
          <w:szCs w:val="28"/>
          <w:u w:val="none"/>
        </w:rPr>
      </w:pPr>
      <w:r w:rsidRPr="00000000">
        <w:rPr>
          <w:sz w:val="28"/>
          <w:szCs w:val="28"/>
          <w:rtl w:val="0"/>
        </w:rPr>
        <w:t>Extracting additional features from existing ones, such as extracting the day of the week or time of day from the timestamp.</w:t>
      </w:r>
    </w:p>
    <w:p w:rsidR="00000000" w:rsidRPr="00000000" w:rsidP="00000000">
      <w:pPr>
        <w:pStyle w:val="normal0"/>
        <w:ind w:left="720" w:firstLine="0"/>
        <w:rPr>
          <w:sz w:val="28"/>
          <w:szCs w:val="28"/>
        </w:rPr>
      </w:pPr>
    </w:p>
    <w:p w:rsidR="00000000" w:rsidRPr="00000000" w:rsidP="00000000">
      <w:pPr>
        <w:pStyle w:val="normal0"/>
        <w:rPr>
          <w:sz w:val="28"/>
          <w:szCs w:val="28"/>
        </w:rPr>
      </w:pPr>
      <w:r w:rsidRPr="00000000">
        <w:rPr>
          <w:b/>
          <w:sz w:val="28"/>
          <w:szCs w:val="28"/>
          <w:rtl w:val="0"/>
        </w:rPr>
        <w:t>d) Feature Engineering Techniques:</w:t>
      </w:r>
      <w:r w:rsidRPr="00000000">
        <w:rPr>
          <w:sz w:val="28"/>
          <w:szCs w:val="28"/>
          <w:rtl w:val="0"/>
        </w:rPr>
        <w:t xml:space="preserve"> </w:t>
      </w:r>
    </w:p>
    <w:p w:rsidR="00000000" w:rsidRPr="00000000" w:rsidP="00000000">
      <w:pPr>
        <w:pStyle w:val="normal0"/>
        <w:rPr>
          <w:sz w:val="28"/>
          <w:szCs w:val="28"/>
        </w:rPr>
      </w:pPr>
    </w:p>
    <w:p w:rsidR="00000000" w:rsidRPr="00000000" w:rsidP="00000000">
      <w:pPr>
        <w:pStyle w:val="normal0"/>
        <w:rPr>
          <w:sz w:val="28"/>
          <w:szCs w:val="28"/>
        </w:rPr>
      </w:pPr>
      <w:r w:rsidRPr="00000000">
        <w:rPr>
          <w:sz w:val="28"/>
          <w:szCs w:val="28"/>
          <w:rtl w:val="0"/>
        </w:rPr>
        <w:t>Consider more advanced techniques like Principal Component Analysis (PCA) or feature interaction engineering to discover hidden patterns and relationships in the data.</w:t>
      </w:r>
    </w:p>
    <w:p w:rsidR="00000000" w:rsidRPr="00000000" w:rsidP="00000000">
      <w:pPr>
        <w:pStyle w:val="normal0"/>
        <w:rPr>
          <w:sz w:val="28"/>
          <w:szCs w:val="28"/>
        </w:rPr>
      </w:pPr>
    </w:p>
    <w:p w:rsidR="00000000" w:rsidRPr="00000000" w:rsidP="00000000">
      <w:pPr>
        <w:pStyle w:val="normal0"/>
        <w:rPr>
          <w:sz w:val="28"/>
          <w:szCs w:val="28"/>
        </w:rPr>
      </w:pPr>
    </w:p>
    <w:p w:rsidR="00000000" w:rsidRPr="00000000" w:rsidP="00000000">
      <w:pPr>
        <w:pStyle w:val="normal0"/>
        <w:rPr>
          <w:b/>
          <w:sz w:val="28"/>
          <w:szCs w:val="28"/>
        </w:rPr>
      </w:pPr>
      <w:r w:rsidRPr="00000000">
        <w:rPr>
          <w:rFonts w:ascii="Lexend" w:eastAsia="Lexend" w:hAnsi="Lexend" w:cs="Lexend"/>
          <w:sz w:val="42"/>
          <w:szCs w:val="42"/>
          <w:rtl w:val="0"/>
        </w:rPr>
        <w:t>2.Model Training:</w:t>
      </w:r>
      <w:r w:rsidRPr="00000000">
        <w:rPr>
          <w:b/>
          <w:sz w:val="42"/>
          <w:szCs w:val="42"/>
          <w:rtl w:val="0"/>
        </w:rPr>
        <w:t xml:space="preserve"> </w:t>
      </w:r>
    </w:p>
    <w:p w:rsidR="00000000" w:rsidRPr="00000000" w:rsidP="00000000">
      <w:pPr>
        <w:pStyle w:val="normal0"/>
        <w:rPr>
          <w:b/>
          <w:sz w:val="28"/>
          <w:szCs w:val="28"/>
        </w:rPr>
      </w:pPr>
    </w:p>
    <w:p w:rsidR="00000000" w:rsidRPr="00000000" w:rsidP="00000000">
      <w:pPr>
        <w:pStyle w:val="normal0"/>
        <w:rPr>
          <w:sz w:val="28"/>
          <w:szCs w:val="28"/>
        </w:rPr>
      </w:pPr>
      <w:r w:rsidRPr="00000000">
        <w:rPr>
          <w:sz w:val="28"/>
          <w:szCs w:val="28"/>
          <w:rtl w:val="0"/>
        </w:rPr>
        <w:t>Model training involves using a machine learning algorithm to learn patterns and relationships in the data to make predictions. Here are the steps involved:</w:t>
      </w:r>
    </w:p>
    <w:p w:rsidR="00000000" w:rsidRPr="00000000" w:rsidP="00000000">
      <w:pPr>
        <w:pStyle w:val="normal0"/>
        <w:rPr>
          <w:b/>
          <w:sz w:val="28"/>
          <w:szCs w:val="28"/>
        </w:rPr>
      </w:pPr>
    </w:p>
    <w:p w:rsidR="00000000" w:rsidRPr="00000000" w:rsidP="00000000">
      <w:pPr>
        <w:pStyle w:val="normal0"/>
        <w:rPr>
          <w:b/>
          <w:sz w:val="28"/>
          <w:szCs w:val="28"/>
        </w:rPr>
      </w:pPr>
      <w:r w:rsidRPr="00000000">
        <w:rPr>
          <w:b/>
          <w:sz w:val="28"/>
          <w:szCs w:val="28"/>
          <w:rtl w:val="0"/>
        </w:rPr>
        <w:t>a) Data Splitting:</w:t>
      </w:r>
    </w:p>
    <w:p w:rsidR="00000000" w:rsidRPr="00000000" w:rsidP="00000000">
      <w:pPr>
        <w:pStyle w:val="normal0"/>
        <w:rPr>
          <w:sz w:val="28"/>
          <w:szCs w:val="28"/>
        </w:rPr>
      </w:pPr>
    </w:p>
    <w:p w:rsidR="00000000" w:rsidRPr="00000000" w:rsidP="00000000">
      <w:pPr>
        <w:pStyle w:val="normal0"/>
        <w:rPr>
          <w:sz w:val="28"/>
          <w:szCs w:val="28"/>
        </w:rPr>
      </w:pPr>
      <w:r w:rsidRPr="00000000">
        <w:rPr>
          <w:sz w:val="28"/>
          <w:szCs w:val="28"/>
          <w:rtl w:val="0"/>
        </w:rPr>
        <w:t>Divide the dataset into two subsets: training data, and test data. The training data is used to train the model, and the test data is used to evaluate the model's performance.</w:t>
      </w:r>
    </w:p>
    <w:p w:rsidR="00000000" w:rsidRPr="00000000" w:rsidP="00000000">
      <w:pPr>
        <w:pStyle w:val="normal0"/>
        <w:rPr>
          <w:b/>
          <w:sz w:val="28"/>
          <w:szCs w:val="28"/>
        </w:rPr>
      </w:pPr>
    </w:p>
    <w:p w:rsidR="00000000" w:rsidRPr="00000000" w:rsidP="00000000">
      <w:pPr>
        <w:pStyle w:val="normal0"/>
        <w:rPr>
          <w:b/>
          <w:sz w:val="28"/>
          <w:szCs w:val="28"/>
        </w:rPr>
      </w:pPr>
      <w:r w:rsidRPr="00000000">
        <w:rPr>
          <w:b/>
          <w:sz w:val="28"/>
          <w:szCs w:val="28"/>
          <w:rtl w:val="0"/>
        </w:rPr>
        <w:t>b) Selecting an Algorithm:</w:t>
      </w:r>
    </w:p>
    <w:p w:rsidR="00000000" w:rsidRPr="00000000" w:rsidP="00000000">
      <w:pPr>
        <w:pStyle w:val="normal0"/>
        <w:rPr>
          <w:rFonts w:ascii="Roboto" w:eastAsia="Roboto" w:hAnsi="Roboto" w:cs="Roboto"/>
          <w:color w:val="374151"/>
          <w:sz w:val="24"/>
          <w:szCs w:val="24"/>
          <w:shd w:val="clear" w:color="auto" w:fill="F7F7F8"/>
        </w:rPr>
      </w:pPr>
    </w:p>
    <w:p w:rsidR="00000000" w:rsidRPr="00000000" w:rsidP="00000000">
      <w:pPr>
        <w:pStyle w:val="normal0"/>
        <w:rPr>
          <w:sz w:val="28"/>
          <w:szCs w:val="28"/>
        </w:rPr>
      </w:pPr>
      <w:r w:rsidRPr="00000000">
        <w:rPr>
          <w:sz w:val="28"/>
          <w:szCs w:val="28"/>
          <w:rtl w:val="0"/>
        </w:rPr>
        <w:t>Choose an appropriate machine learning algorithm for the earthquake prediction task. Some common choices include:</w:t>
      </w:r>
    </w:p>
    <w:p w:rsidR="00000000" w:rsidRPr="00000000" w:rsidP="00000000">
      <w:pPr>
        <w:pStyle w:val="normal0"/>
        <w:numPr>
          <w:ilvl w:val="0"/>
          <w:numId w:val="15"/>
        </w:numPr>
        <w:ind w:left="720" w:hanging="360"/>
        <w:rPr>
          <w:sz w:val="28"/>
          <w:szCs w:val="28"/>
          <w:u w:val="none"/>
        </w:rPr>
      </w:pPr>
      <w:r w:rsidRPr="00000000">
        <w:rPr>
          <w:sz w:val="28"/>
          <w:szCs w:val="28"/>
          <w:rtl w:val="0"/>
        </w:rPr>
        <w:t>Regression models (e.g., linear regression, decision trees, random forests) for predicting earthquake magnitude.</w:t>
      </w:r>
    </w:p>
    <w:p w:rsidR="00000000" w:rsidRPr="00000000" w:rsidP="00000000">
      <w:pPr>
        <w:pStyle w:val="normal0"/>
        <w:numPr>
          <w:ilvl w:val="0"/>
          <w:numId w:val="15"/>
        </w:numPr>
        <w:ind w:left="720" w:hanging="360"/>
        <w:rPr>
          <w:sz w:val="28"/>
          <w:szCs w:val="28"/>
          <w:u w:val="none"/>
        </w:rPr>
      </w:pPr>
      <w:r w:rsidRPr="00000000">
        <w:rPr>
          <w:sz w:val="28"/>
          <w:szCs w:val="28"/>
          <w:rtl w:val="0"/>
        </w:rPr>
        <w:t>Classification models (e.g., logistic regression, support vector machines) for predicting earthquake occurrence (binary classification).</w:t>
      </w:r>
    </w:p>
    <w:p w:rsidR="00000000" w:rsidRPr="00000000" w:rsidP="00000000">
      <w:pPr>
        <w:pStyle w:val="normal0"/>
        <w:ind w:left="720" w:firstLine="0"/>
        <w:rPr>
          <w:sz w:val="28"/>
          <w:szCs w:val="28"/>
        </w:rPr>
      </w:pPr>
    </w:p>
    <w:p w:rsidR="00000000" w:rsidRPr="00000000" w:rsidP="00000000">
      <w:pPr>
        <w:pStyle w:val="normal0"/>
        <w:rPr>
          <w:sz w:val="28"/>
          <w:szCs w:val="28"/>
        </w:rPr>
      </w:pPr>
      <w:r w:rsidRPr="00000000">
        <w:rPr>
          <w:b/>
          <w:sz w:val="28"/>
          <w:szCs w:val="28"/>
          <w:rtl w:val="0"/>
        </w:rPr>
        <w:t>c. Hyperparameter Tuning:</w:t>
      </w:r>
      <w:r w:rsidRPr="00000000">
        <w:rPr>
          <w:sz w:val="28"/>
          <w:szCs w:val="28"/>
          <w:rtl w:val="0"/>
        </w:rPr>
        <w:t xml:space="preserve"> </w:t>
      </w:r>
    </w:p>
    <w:p w:rsidR="00000000" w:rsidRPr="00000000" w:rsidP="00000000">
      <w:pPr>
        <w:pStyle w:val="normal0"/>
        <w:rPr>
          <w:sz w:val="28"/>
          <w:szCs w:val="28"/>
        </w:rPr>
      </w:pPr>
    </w:p>
    <w:p w:rsidR="00000000" w:rsidRPr="00000000" w:rsidP="00000000">
      <w:pPr>
        <w:pStyle w:val="normal0"/>
        <w:rPr>
          <w:sz w:val="28"/>
          <w:szCs w:val="28"/>
        </w:rPr>
      </w:pPr>
      <w:r w:rsidRPr="00000000">
        <w:rPr>
          <w:sz w:val="28"/>
          <w:szCs w:val="28"/>
          <w:rtl w:val="0"/>
        </w:rPr>
        <w:t>Optimise the model's hyperparameters using techniques like grid search, random search, or Bayesian optimization. This step helps find the best configuration for the model.</w:t>
      </w:r>
    </w:p>
    <w:p w:rsidR="00000000" w:rsidRPr="00000000" w:rsidP="00000000">
      <w:pPr>
        <w:pStyle w:val="normal0"/>
        <w:rPr>
          <w:sz w:val="28"/>
          <w:szCs w:val="28"/>
        </w:rPr>
      </w:pPr>
    </w:p>
    <w:p w:rsidR="00000000" w:rsidRPr="00000000" w:rsidP="00000000">
      <w:pPr>
        <w:pStyle w:val="normal0"/>
        <w:rPr>
          <w:sz w:val="28"/>
          <w:szCs w:val="28"/>
        </w:rPr>
      </w:pPr>
      <w:r w:rsidRPr="00000000">
        <w:rPr>
          <w:b/>
          <w:sz w:val="28"/>
          <w:szCs w:val="28"/>
          <w:rtl w:val="0"/>
        </w:rPr>
        <w:t>d. Model Training:</w:t>
      </w:r>
      <w:r w:rsidRPr="00000000">
        <w:rPr>
          <w:sz w:val="28"/>
          <w:szCs w:val="28"/>
          <w:rtl w:val="0"/>
        </w:rPr>
        <w:t xml:space="preserve"> </w:t>
      </w:r>
    </w:p>
    <w:p w:rsidR="00000000" w:rsidRPr="00000000" w:rsidP="00000000">
      <w:pPr>
        <w:pStyle w:val="normal0"/>
        <w:rPr>
          <w:sz w:val="28"/>
          <w:szCs w:val="28"/>
        </w:rPr>
      </w:pPr>
    </w:p>
    <w:p w:rsidR="00000000" w:rsidRPr="00000000" w:rsidP="00000000">
      <w:pPr>
        <w:pStyle w:val="normal0"/>
        <w:rPr>
          <w:sz w:val="28"/>
          <w:szCs w:val="28"/>
        </w:rPr>
      </w:pPr>
      <w:r w:rsidRPr="00000000">
        <w:rPr>
          <w:sz w:val="28"/>
          <w:szCs w:val="28"/>
          <w:rtl w:val="0"/>
        </w:rPr>
        <w:t>Train the model on the training data using the selected algorithm and optimised hyperparameters.</w:t>
      </w:r>
    </w:p>
    <w:p w:rsidR="00000000" w:rsidRPr="00000000" w:rsidP="00000000">
      <w:pPr>
        <w:pStyle w:val="normal0"/>
        <w:rPr>
          <w:sz w:val="28"/>
          <w:szCs w:val="28"/>
        </w:rPr>
      </w:pPr>
    </w:p>
    <w:p w:rsidR="00000000" w:rsidRPr="00000000" w:rsidP="00000000">
      <w:pPr>
        <w:pStyle w:val="normal0"/>
        <w:rPr>
          <w:rFonts w:ascii="Lexend" w:eastAsia="Lexend" w:hAnsi="Lexend" w:cs="Lexend"/>
          <w:sz w:val="42"/>
          <w:szCs w:val="42"/>
        </w:rPr>
      </w:pPr>
      <w:r w:rsidRPr="00000000">
        <w:rPr>
          <w:rFonts w:ascii="Lexend" w:eastAsia="Lexend" w:hAnsi="Lexend" w:cs="Lexend"/>
          <w:sz w:val="42"/>
          <w:szCs w:val="42"/>
          <w:rtl w:val="0"/>
        </w:rPr>
        <w:t>3. Evaluation:</w:t>
      </w:r>
    </w:p>
    <w:p w:rsidR="00000000" w:rsidRPr="00000000" w:rsidP="00000000">
      <w:pPr>
        <w:pStyle w:val="normal0"/>
        <w:rPr>
          <w:sz w:val="28"/>
          <w:szCs w:val="28"/>
        </w:rPr>
      </w:pPr>
    </w:p>
    <w:p w:rsidR="00000000" w:rsidRPr="00000000" w:rsidP="00000000">
      <w:pPr>
        <w:pStyle w:val="normal0"/>
        <w:rPr>
          <w:sz w:val="28"/>
          <w:szCs w:val="28"/>
        </w:rPr>
      </w:pPr>
      <w:r w:rsidRPr="00000000">
        <w:rPr>
          <w:sz w:val="28"/>
          <w:szCs w:val="28"/>
          <w:rtl w:val="0"/>
        </w:rPr>
        <w:t>After training the model, we need to assess its performance to determine how well it can predict earthquakes. Evaluation involves several steps:</w:t>
      </w:r>
    </w:p>
    <w:p w:rsidR="00000000" w:rsidRPr="00000000" w:rsidP="00000000">
      <w:pPr>
        <w:pStyle w:val="normal0"/>
        <w:rPr>
          <w:sz w:val="28"/>
          <w:szCs w:val="28"/>
        </w:rPr>
      </w:pPr>
    </w:p>
    <w:p w:rsidR="00000000" w:rsidRPr="00000000" w:rsidP="00000000">
      <w:pPr>
        <w:pStyle w:val="normal0"/>
        <w:rPr>
          <w:sz w:val="28"/>
          <w:szCs w:val="28"/>
        </w:rPr>
      </w:pPr>
      <w:r w:rsidRPr="00000000">
        <w:rPr>
          <w:b/>
          <w:sz w:val="28"/>
          <w:szCs w:val="28"/>
          <w:rtl w:val="0"/>
        </w:rPr>
        <w:t>a) Metrics:</w:t>
      </w:r>
      <w:r w:rsidRPr="00000000">
        <w:rPr>
          <w:sz w:val="28"/>
          <w:szCs w:val="28"/>
          <w:rtl w:val="0"/>
        </w:rPr>
        <w:t xml:space="preserve"> Choose appropriate evaluation metrics based on the specific problem that we are trying to solve. For earthquake prediction, common metrics may include Mean Absolute Error (MAE) for regression tasks (e.g., magnitude prediction) and accuracy, precision, recall, F1-score, or ROC AUC for classification tasks (e.g., earthquake occurrence prediction).</w:t>
      </w:r>
    </w:p>
    <w:p w:rsidR="00000000" w:rsidRPr="00000000" w:rsidP="00000000">
      <w:pPr>
        <w:pStyle w:val="normal0"/>
        <w:rPr>
          <w:sz w:val="28"/>
          <w:szCs w:val="28"/>
        </w:rPr>
      </w:pPr>
    </w:p>
    <w:p w:rsidR="00000000" w:rsidRPr="00000000" w:rsidP="00000000">
      <w:pPr>
        <w:pStyle w:val="normal0"/>
        <w:rPr>
          <w:b/>
          <w:sz w:val="28"/>
          <w:szCs w:val="28"/>
        </w:rPr>
      </w:pPr>
      <w:r w:rsidRPr="00000000">
        <w:rPr>
          <w:b/>
          <w:sz w:val="28"/>
          <w:szCs w:val="28"/>
          <w:rtl w:val="0"/>
        </w:rPr>
        <w:t xml:space="preserve">b) Validation Set Evaluation: </w:t>
      </w:r>
    </w:p>
    <w:p w:rsidR="00000000" w:rsidRPr="00000000" w:rsidP="00000000">
      <w:pPr>
        <w:pStyle w:val="normal0"/>
        <w:rPr>
          <w:sz w:val="28"/>
          <w:szCs w:val="28"/>
        </w:rPr>
      </w:pPr>
    </w:p>
    <w:p w:rsidR="00000000" w:rsidRPr="00000000" w:rsidP="00000000">
      <w:pPr>
        <w:pStyle w:val="normal0"/>
        <w:rPr>
          <w:sz w:val="28"/>
          <w:szCs w:val="28"/>
        </w:rPr>
      </w:pPr>
      <w:r w:rsidRPr="00000000">
        <w:rPr>
          <w:sz w:val="28"/>
          <w:szCs w:val="28"/>
          <w:rtl w:val="0"/>
        </w:rPr>
        <w:t>Assess the model's performance on the validation dataset to ensure it's not overfitting the training data. This step helps us to fine-tune the model further if necessary.</w:t>
      </w:r>
    </w:p>
    <w:p w:rsidR="00000000" w:rsidRPr="00000000" w:rsidP="00000000">
      <w:pPr>
        <w:pStyle w:val="normal0"/>
        <w:rPr>
          <w:sz w:val="28"/>
          <w:szCs w:val="28"/>
        </w:rPr>
      </w:pPr>
    </w:p>
    <w:p w:rsidR="00000000" w:rsidRPr="00000000" w:rsidP="00000000">
      <w:pPr>
        <w:pStyle w:val="normal0"/>
        <w:rPr>
          <w:sz w:val="28"/>
          <w:szCs w:val="28"/>
        </w:rPr>
      </w:pPr>
      <w:r w:rsidRPr="00000000">
        <w:rPr>
          <w:b/>
          <w:sz w:val="28"/>
          <w:szCs w:val="28"/>
          <w:rtl w:val="0"/>
        </w:rPr>
        <w:t>c) Test Set Evaluation:</w:t>
      </w:r>
      <w:r w:rsidRPr="00000000">
        <w:rPr>
          <w:sz w:val="28"/>
          <w:szCs w:val="28"/>
          <w:rtl w:val="0"/>
        </w:rPr>
        <w:t xml:space="preserve"> </w:t>
      </w:r>
    </w:p>
    <w:p w:rsidR="00000000" w:rsidRPr="00000000" w:rsidP="00000000">
      <w:pPr>
        <w:pStyle w:val="normal0"/>
        <w:rPr>
          <w:sz w:val="28"/>
          <w:szCs w:val="28"/>
        </w:rPr>
      </w:pPr>
    </w:p>
    <w:p w:rsidR="00000000" w:rsidRPr="00000000" w:rsidP="00000000">
      <w:pPr>
        <w:pStyle w:val="normal0"/>
        <w:rPr>
          <w:sz w:val="28"/>
          <w:szCs w:val="28"/>
        </w:rPr>
      </w:pPr>
      <w:r w:rsidRPr="00000000">
        <w:rPr>
          <w:sz w:val="28"/>
          <w:szCs w:val="28"/>
          <w:rtl w:val="0"/>
        </w:rPr>
        <w:t xml:space="preserve">Evaluate the model on the test dataset to get a final estimate of its performance. This simulates how the model will perform on unseen earthquake data. </w:t>
      </w:r>
    </w:p>
    <w:p w:rsidR="00000000" w:rsidRPr="00000000" w:rsidP="00000000">
      <w:pPr>
        <w:pStyle w:val="normal0"/>
        <w:rPr>
          <w:sz w:val="28"/>
          <w:szCs w:val="28"/>
        </w:rPr>
      </w:pPr>
    </w:p>
    <w:p w:rsidR="00000000" w:rsidRPr="00000000" w:rsidP="00000000">
      <w:pPr>
        <w:pStyle w:val="normal0"/>
        <w:rPr>
          <w:sz w:val="28"/>
          <w:szCs w:val="28"/>
        </w:rPr>
      </w:pPr>
      <w:r w:rsidRPr="00000000">
        <w:rPr>
          <w:b/>
          <w:sz w:val="28"/>
          <w:szCs w:val="28"/>
          <w:rtl w:val="0"/>
        </w:rPr>
        <w:t>d) Visualisation:</w:t>
      </w:r>
      <w:r w:rsidRPr="00000000">
        <w:rPr>
          <w:sz w:val="28"/>
          <w:szCs w:val="28"/>
          <w:rtl w:val="0"/>
        </w:rPr>
        <w:t xml:space="preserve"> </w:t>
      </w:r>
    </w:p>
    <w:p w:rsidR="00000000" w:rsidRPr="00000000" w:rsidP="00000000">
      <w:pPr>
        <w:pStyle w:val="normal0"/>
        <w:rPr>
          <w:sz w:val="28"/>
          <w:szCs w:val="28"/>
        </w:rPr>
      </w:pPr>
    </w:p>
    <w:p w:rsidR="00000000" w:rsidRPr="00000000" w:rsidP="00000000">
      <w:pPr>
        <w:pStyle w:val="normal0"/>
        <w:rPr>
          <w:sz w:val="28"/>
          <w:szCs w:val="28"/>
        </w:rPr>
      </w:pPr>
      <w:r w:rsidRPr="00000000">
        <w:rPr>
          <w:sz w:val="28"/>
          <w:szCs w:val="28"/>
          <w:rtl w:val="0"/>
        </w:rPr>
        <w:t>Visualise the model's predictions and compare them to the actual earthquake data. This can help identify patterns and areas for improvement.</w:t>
      </w:r>
    </w:p>
    <w:p w:rsidR="00000000" w:rsidRPr="00000000" w:rsidP="00000000">
      <w:pPr>
        <w:pStyle w:val="normal0"/>
        <w:rPr>
          <w:sz w:val="28"/>
          <w:szCs w:val="28"/>
        </w:rPr>
      </w:pPr>
    </w:p>
    <w:p w:rsidR="00000000" w:rsidRPr="00000000" w:rsidP="00000000">
      <w:pPr>
        <w:pStyle w:val="normal0"/>
        <w:rPr>
          <w:b/>
          <w:sz w:val="28"/>
          <w:szCs w:val="28"/>
        </w:rPr>
      </w:pPr>
      <w:r w:rsidRPr="00000000">
        <w:rPr>
          <w:b/>
          <w:sz w:val="28"/>
          <w:szCs w:val="28"/>
          <w:rtl w:val="0"/>
        </w:rPr>
        <w:t>e) Error Analysis:</w:t>
      </w:r>
    </w:p>
    <w:p w:rsidR="00000000" w:rsidRPr="00000000" w:rsidP="00000000">
      <w:pPr>
        <w:pStyle w:val="normal0"/>
        <w:rPr>
          <w:sz w:val="28"/>
          <w:szCs w:val="28"/>
        </w:rPr>
      </w:pPr>
    </w:p>
    <w:p w:rsidR="00000000" w:rsidRPr="00000000" w:rsidP="00000000">
      <w:pPr>
        <w:pStyle w:val="normal0"/>
        <w:rPr>
          <w:b/>
          <w:sz w:val="28"/>
          <w:szCs w:val="28"/>
        </w:rPr>
      </w:pPr>
      <w:r w:rsidRPr="00000000">
        <w:rPr>
          <w:sz w:val="28"/>
          <w:szCs w:val="28"/>
          <w:rtl w:val="0"/>
        </w:rPr>
        <w:t>Analyse prediction errors to understand where the model struggles and potentially refine the feature engineering or modelling process.</w:t>
      </w:r>
    </w:p>
    <w:p w:rsidR="00000000" w:rsidRPr="00000000" w:rsidP="00000000">
      <w:pPr>
        <w:pStyle w:val="normal0"/>
        <w:rPr>
          <w:b/>
          <w:sz w:val="28"/>
          <w:szCs w:val="28"/>
        </w:rPr>
      </w:pPr>
    </w:p>
    <w:p w:rsidR="00000000" w:rsidRPr="00000000" w:rsidP="00000000">
      <w:pPr>
        <w:pStyle w:val="normal0"/>
        <w:rPr>
          <w:b/>
          <w:sz w:val="28"/>
          <w:szCs w:val="28"/>
        </w:rPr>
      </w:pPr>
    </w:p>
    <w:p w:rsidR="00000000" w:rsidRPr="00000000" w:rsidP="00000000">
      <w:pPr>
        <w:pStyle w:val="normal0"/>
        <w:ind w:left="0" w:firstLine="0"/>
        <w:rPr>
          <w:b/>
          <w:sz w:val="42"/>
          <w:szCs w:val="42"/>
        </w:rPr>
      </w:pPr>
      <w:r w:rsidRPr="00000000">
        <w:rPr>
          <w:b/>
          <w:sz w:val="42"/>
          <w:szCs w:val="42"/>
          <w:rtl w:val="0"/>
        </w:rPr>
        <w:t xml:space="preserve">Code: </w:t>
      </w:r>
    </w:p>
    <w:p w:rsidR="00000000" w:rsidRPr="00000000" w:rsidP="00000000">
      <w:pPr>
        <w:pStyle w:val="normal0"/>
        <w:ind w:left="0" w:firstLine="0"/>
        <w:rPr>
          <w:sz w:val="28"/>
          <w:szCs w:val="28"/>
          <w:highlight w:val="white"/>
        </w:rPr>
      </w:pPr>
    </w:p>
    <w:p w:rsidR="00000000" w:rsidRPr="00000000" w:rsidP="00000000">
      <w:pPr>
        <w:pStyle w:val="normal0"/>
        <w:ind w:left="0" w:firstLine="0"/>
        <w:rPr>
          <w:sz w:val="28"/>
          <w:szCs w:val="28"/>
          <w:highlight w:val="white"/>
        </w:rPr>
      </w:pPr>
      <w:r w:rsidRPr="00000000">
        <w:rPr>
          <w:sz w:val="28"/>
          <w:szCs w:val="28"/>
          <w:highlight w:val="white"/>
          <w:rtl w:val="0"/>
        </w:rPr>
        <w:t>First, we split the data by encoding the categorical variables and splitting the data into training and testing sets.</w:t>
      </w:r>
    </w:p>
    <w:p w:rsidR="00000000" w:rsidRPr="00000000" w:rsidP="00000000">
      <w:pPr>
        <w:pStyle w:val="normal0"/>
        <w:ind w:left="0" w:firstLine="0"/>
        <w:rPr>
          <w:sz w:val="28"/>
          <w:szCs w:val="28"/>
          <w:highlight w:val="white"/>
        </w:rPr>
      </w:pPr>
    </w:p>
    <w:p w:rsidR="00000000" w:rsidRPr="00000000" w:rsidP="00000000">
      <w:pPr>
        <w:pStyle w:val="normal0"/>
        <w:ind w:left="0" w:firstLine="0"/>
        <w:rPr>
          <w:b/>
          <w:i/>
          <w:sz w:val="28"/>
          <w:szCs w:val="28"/>
          <w:highlight w:val="white"/>
        </w:rPr>
      </w:pPr>
      <w:r w:rsidRPr="00000000">
        <w:rPr>
          <w:b/>
          <w:i/>
          <w:sz w:val="28"/>
          <w:szCs w:val="28"/>
          <w:highlight w:val="white"/>
          <w:rtl w:val="0"/>
        </w:rPr>
        <w:t>Continue off from the code in the previous phase.</w:t>
      </w:r>
    </w:p>
    <w:p w:rsidR="00000000" w:rsidRPr="00000000" w:rsidP="00000000">
      <w:pPr>
        <w:pStyle w:val="normal0"/>
        <w:ind w:left="0" w:firstLine="0"/>
        <w:rPr>
          <w:sz w:val="28"/>
          <w:szCs w:val="28"/>
          <w:highlight w:val="white"/>
        </w:rPr>
      </w:pPr>
    </w:p>
    <w:p w:rsidR="00000000" w:rsidRPr="00000000" w:rsidP="00000000">
      <w:pPr>
        <w:pStyle w:val="normal0"/>
        <w:ind w:left="0" w:firstLine="0"/>
        <w:rPr>
          <w:sz w:val="28"/>
          <w:szCs w:val="28"/>
          <w:highlight w:val="white"/>
        </w:rPr>
      </w:pPr>
    </w:p>
    <w:p w:rsidR="00000000" w:rsidRPr="00000000" w:rsidP="00000000">
      <w:pPr>
        <w:pStyle w:val="normal0"/>
        <w:rPr>
          <w:i/>
          <w:sz w:val="26"/>
          <w:szCs w:val="26"/>
        </w:rPr>
      </w:pPr>
      <w:r w:rsidRPr="00000000">
        <w:rPr>
          <w:i/>
          <w:sz w:val="26"/>
          <w:szCs w:val="26"/>
          <w:rtl w:val="0"/>
        </w:rPr>
        <w:t>from sklearn.ensemble import RandomForestRegressor</w:t>
      </w:r>
    </w:p>
    <w:p w:rsidR="00000000" w:rsidRPr="00000000" w:rsidP="00000000">
      <w:pPr>
        <w:pStyle w:val="normal0"/>
        <w:rPr>
          <w:i/>
          <w:sz w:val="26"/>
          <w:szCs w:val="26"/>
        </w:rPr>
      </w:pPr>
      <w:r w:rsidRPr="00000000">
        <w:rPr>
          <w:i/>
          <w:sz w:val="26"/>
          <w:szCs w:val="26"/>
          <w:rtl w:val="0"/>
        </w:rPr>
        <w:t>from sklearn.model_selection import train_test_split</w:t>
      </w:r>
    </w:p>
    <w:p w:rsidR="00000000" w:rsidRPr="00000000" w:rsidP="00000000">
      <w:pPr>
        <w:pStyle w:val="normal0"/>
        <w:rPr>
          <w:i/>
          <w:sz w:val="26"/>
          <w:szCs w:val="26"/>
        </w:rPr>
      </w:pPr>
      <w:r w:rsidRPr="00000000">
        <w:rPr>
          <w:i/>
          <w:sz w:val="26"/>
          <w:szCs w:val="26"/>
          <w:rtl w:val="0"/>
        </w:rPr>
        <w:t>from sklearn.metrics import mean_squared_error, r2_score</w:t>
      </w:r>
    </w:p>
    <w:p w:rsidR="00000000" w:rsidRPr="00000000" w:rsidP="00000000">
      <w:pPr>
        <w:pStyle w:val="normal0"/>
        <w:rPr>
          <w:i/>
          <w:sz w:val="26"/>
          <w:szCs w:val="26"/>
        </w:rPr>
      </w:pPr>
    </w:p>
    <w:p w:rsidR="00000000" w:rsidRPr="00000000" w:rsidP="00000000">
      <w:pPr>
        <w:pStyle w:val="normal0"/>
        <w:rPr>
          <w:i/>
          <w:sz w:val="26"/>
          <w:szCs w:val="26"/>
        </w:rPr>
      </w:pPr>
      <w:r w:rsidRPr="00000000">
        <w:rPr>
          <w:i/>
          <w:sz w:val="26"/>
          <w:szCs w:val="26"/>
          <w:rtl w:val="0"/>
        </w:rPr>
        <w:t>X = df[['Latitude', 'Longitude', 'Depth']]</w:t>
      </w:r>
    </w:p>
    <w:p w:rsidR="00000000" w:rsidRPr="00000000" w:rsidP="00000000">
      <w:pPr>
        <w:pStyle w:val="normal0"/>
        <w:rPr>
          <w:i/>
          <w:sz w:val="26"/>
          <w:szCs w:val="26"/>
        </w:rPr>
      </w:pPr>
      <w:r w:rsidRPr="00000000">
        <w:rPr>
          <w:i/>
          <w:sz w:val="26"/>
          <w:szCs w:val="26"/>
          <w:rtl w:val="0"/>
        </w:rPr>
        <w:t>y = df['Magnitude']</w:t>
      </w:r>
    </w:p>
    <w:p w:rsidR="00000000" w:rsidRPr="00000000" w:rsidP="00000000">
      <w:pPr>
        <w:pStyle w:val="normal0"/>
        <w:rPr>
          <w:i/>
          <w:sz w:val="26"/>
          <w:szCs w:val="26"/>
        </w:rPr>
      </w:pPr>
    </w:p>
    <w:p w:rsidR="00000000" w:rsidRPr="00000000" w:rsidP="00000000">
      <w:pPr>
        <w:pStyle w:val="normal0"/>
        <w:rPr>
          <w:i/>
          <w:sz w:val="26"/>
          <w:szCs w:val="26"/>
        </w:rPr>
      </w:pPr>
      <w:r w:rsidRPr="00000000">
        <w:rPr>
          <w:i/>
          <w:sz w:val="26"/>
          <w:szCs w:val="26"/>
          <w:rtl w:val="0"/>
        </w:rPr>
        <w:t>X_train, X_test, y_train, y_test = train_test_split(X, y, test_size=0.2, random_state=42)</w:t>
      </w:r>
    </w:p>
    <w:p w:rsidR="00000000" w:rsidRPr="00000000" w:rsidP="00000000">
      <w:pPr>
        <w:pStyle w:val="normal0"/>
        <w:rPr>
          <w:i/>
          <w:sz w:val="26"/>
          <w:szCs w:val="26"/>
        </w:rPr>
      </w:pPr>
    </w:p>
    <w:p w:rsidR="00000000" w:rsidRPr="00000000" w:rsidP="00000000">
      <w:pPr>
        <w:pStyle w:val="normal0"/>
        <w:rPr>
          <w:i/>
          <w:sz w:val="26"/>
          <w:szCs w:val="26"/>
        </w:rPr>
      </w:pPr>
      <w:r w:rsidRPr="00000000">
        <w:rPr>
          <w:i/>
          <w:sz w:val="26"/>
          <w:szCs w:val="26"/>
          <w:rtl w:val="0"/>
        </w:rPr>
        <w:t>rf = RandomForestRegressor(n_estimators=100, random_state=42)</w:t>
      </w:r>
    </w:p>
    <w:p w:rsidR="00000000" w:rsidRPr="00000000" w:rsidP="00000000">
      <w:pPr>
        <w:pStyle w:val="normal0"/>
        <w:rPr>
          <w:i/>
          <w:sz w:val="26"/>
          <w:szCs w:val="26"/>
        </w:rPr>
      </w:pPr>
      <w:r w:rsidRPr="00000000">
        <w:rPr>
          <w:i/>
          <w:sz w:val="26"/>
          <w:szCs w:val="26"/>
          <w:rtl w:val="0"/>
        </w:rPr>
        <w:t>rf.fit(X_train, y_train)</w:t>
      </w:r>
    </w:p>
    <w:p w:rsidR="00000000" w:rsidRPr="00000000" w:rsidP="00000000">
      <w:pPr>
        <w:pStyle w:val="normal0"/>
        <w:rPr>
          <w:i/>
          <w:sz w:val="26"/>
          <w:szCs w:val="26"/>
        </w:rPr>
      </w:pPr>
    </w:p>
    <w:p w:rsidR="00000000" w:rsidRPr="00000000" w:rsidP="00000000">
      <w:pPr>
        <w:pStyle w:val="normal0"/>
        <w:rPr>
          <w:i/>
          <w:sz w:val="26"/>
          <w:szCs w:val="26"/>
        </w:rPr>
      </w:pPr>
      <w:r w:rsidRPr="00000000">
        <w:rPr>
          <w:i/>
          <w:sz w:val="26"/>
          <w:szCs w:val="26"/>
          <w:rtl w:val="0"/>
        </w:rPr>
        <w:t>y_pred = rf.predict(X_test)</w:t>
      </w:r>
    </w:p>
    <w:p w:rsidR="00000000" w:rsidRPr="00000000" w:rsidP="00000000">
      <w:pPr>
        <w:pStyle w:val="normal0"/>
        <w:rPr>
          <w:i/>
          <w:sz w:val="26"/>
          <w:szCs w:val="26"/>
        </w:rPr>
      </w:pPr>
    </w:p>
    <w:p w:rsidR="00000000" w:rsidRPr="00000000" w:rsidP="00000000">
      <w:pPr>
        <w:pStyle w:val="normal0"/>
        <w:rPr>
          <w:i/>
          <w:sz w:val="26"/>
          <w:szCs w:val="26"/>
        </w:rPr>
      </w:pPr>
      <w:r w:rsidRPr="00000000">
        <w:rPr>
          <w:i/>
          <w:sz w:val="26"/>
          <w:szCs w:val="26"/>
          <w:rtl w:val="0"/>
        </w:rPr>
        <w:t>mse = mean_squared_error(y_test, y_pred)</w:t>
      </w:r>
    </w:p>
    <w:p w:rsidR="00000000" w:rsidRPr="00000000" w:rsidP="00000000">
      <w:pPr>
        <w:pStyle w:val="normal0"/>
        <w:rPr>
          <w:i/>
          <w:sz w:val="26"/>
          <w:szCs w:val="26"/>
        </w:rPr>
      </w:pPr>
      <w:r w:rsidRPr="00000000">
        <w:rPr>
          <w:i/>
          <w:sz w:val="26"/>
          <w:szCs w:val="26"/>
          <w:rtl w:val="0"/>
        </w:rPr>
        <w:t>r2 = r2_score(y_test, y_pred)</w:t>
      </w:r>
    </w:p>
    <w:p w:rsidR="00000000" w:rsidRPr="00000000" w:rsidP="00000000">
      <w:pPr>
        <w:pStyle w:val="normal0"/>
        <w:rPr>
          <w:i/>
          <w:sz w:val="26"/>
          <w:szCs w:val="26"/>
        </w:rPr>
      </w:pPr>
    </w:p>
    <w:p w:rsidR="00000000" w:rsidRPr="00000000" w:rsidP="00000000">
      <w:pPr>
        <w:pStyle w:val="normal0"/>
        <w:rPr>
          <w:i/>
          <w:sz w:val="26"/>
          <w:szCs w:val="26"/>
        </w:rPr>
      </w:pPr>
      <w:r w:rsidRPr="00000000">
        <w:rPr>
          <w:i/>
          <w:sz w:val="26"/>
          <w:szCs w:val="26"/>
          <w:rtl w:val="0"/>
        </w:rPr>
        <w:t>print("Mean squared error: ", mse)</w:t>
      </w:r>
    </w:p>
    <w:p w:rsidR="00000000" w:rsidRPr="00000000" w:rsidP="00000000">
      <w:pPr>
        <w:pStyle w:val="normal0"/>
        <w:rPr>
          <w:i/>
          <w:sz w:val="26"/>
          <w:szCs w:val="26"/>
        </w:rPr>
      </w:pPr>
      <w:r w:rsidRPr="00000000">
        <w:rPr>
          <w:i/>
          <w:sz w:val="26"/>
          <w:szCs w:val="26"/>
          <w:rtl w:val="0"/>
        </w:rPr>
        <w:t>print("R-squared score: ", r2)</w:t>
      </w:r>
    </w:p>
    <w:p w:rsidR="00000000" w:rsidRPr="00000000" w:rsidP="00000000">
      <w:pPr>
        <w:pStyle w:val="normal0"/>
        <w:spacing w:line="408" w:lineRule="auto"/>
        <w:rPr>
          <w:rFonts w:ascii="Roboto Mono" w:eastAsia="Roboto Mono" w:hAnsi="Roboto Mono" w:cs="Roboto Mono"/>
          <w:color w:val="007B00"/>
          <w:sz w:val="21"/>
          <w:szCs w:val="21"/>
          <w:shd w:val="clear" w:color="auto" w:fill="F7F7F7"/>
        </w:rPr>
      </w:pPr>
    </w:p>
    <w:p w:rsidR="00000000" w:rsidRPr="00000000" w:rsidP="00000000">
      <w:pPr>
        <w:pStyle w:val="normal0"/>
        <w:ind w:left="0" w:firstLine="0"/>
        <w:rPr>
          <w:b/>
          <w:sz w:val="32"/>
          <w:szCs w:val="32"/>
          <w:highlight w:val="white"/>
        </w:rPr>
      </w:pPr>
      <w:r w:rsidRPr="00000000">
        <w:rPr>
          <w:b/>
          <w:sz w:val="32"/>
          <w:szCs w:val="32"/>
          <w:highlight w:val="white"/>
          <w:rtl w:val="0"/>
        </w:rPr>
        <w:t>Output:</w:t>
      </w:r>
    </w:p>
    <w:p w:rsidR="00000000" w:rsidRPr="00000000" w:rsidP="00000000">
      <w:pPr>
        <w:pStyle w:val="normal0"/>
        <w:ind w:left="0" w:firstLine="0"/>
        <w:rPr>
          <w:b/>
          <w:sz w:val="32"/>
          <w:szCs w:val="32"/>
          <w:highlight w:val="white"/>
        </w:rPr>
      </w:pPr>
    </w:p>
    <w:p w:rsidR="00000000" w:rsidRPr="00000000" w:rsidP="00000000">
      <w:pPr>
        <w:pStyle w:val="normal0"/>
        <w:ind w:left="0" w:firstLine="0"/>
        <w:rPr>
          <w:sz w:val="28"/>
          <w:szCs w:val="28"/>
          <w:highlight w:val="white"/>
        </w:rPr>
      </w:pPr>
      <w:r w:rsidRPr="00000000">
        <w:rPr>
          <w:sz w:val="28"/>
          <w:szCs w:val="28"/>
          <w:highlight w:val="white"/>
        </w:rPr>
        <w:drawing>
          <wp:inline distT="114300" distB="114300" distL="114300" distR="114300">
            <wp:extent cx="5731200" cy="32258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xmlns:r="http://schemas.openxmlformats.org/officeDocument/2006/relationships" r:embed="rId26"/>
                    <a:stretch>
                      <a:fillRect/>
                    </a:stretch>
                  </pic:blipFill>
                  <pic:spPr>
                    <a:xfrm>
                      <a:off x="0" y="0"/>
                      <a:ext cx="5731200" cy="3225800"/>
                    </a:xfrm>
                    <a:prstGeom prst="rect">
                      <a:avLst/>
                    </a:prstGeom>
                  </pic:spPr>
                </pic:pic>
              </a:graphicData>
            </a:graphic>
          </wp:inline>
        </w:drawing>
      </w:r>
    </w:p>
    <w:p w:rsidR="00000000" w:rsidRPr="00000000" w:rsidP="00000000">
      <w:pPr>
        <w:pStyle w:val="normal0"/>
        <w:ind w:left="0" w:firstLine="0"/>
        <w:rPr>
          <w:sz w:val="28"/>
          <w:szCs w:val="28"/>
          <w:highlight w:val="white"/>
        </w:rPr>
      </w:pPr>
    </w:p>
    <w:p w:rsidR="00000000" w:rsidRPr="00000000" w:rsidP="00000000">
      <w:pPr>
        <w:pStyle w:val="normal0"/>
        <w:ind w:left="0" w:firstLine="0"/>
        <w:rPr>
          <w:sz w:val="28"/>
          <w:szCs w:val="28"/>
          <w:highlight w:val="white"/>
        </w:rPr>
      </w:pPr>
    </w:p>
    <w:p w:rsidR="00000000" w:rsidRPr="00000000" w:rsidP="00000000">
      <w:pPr>
        <w:pStyle w:val="normal0"/>
        <w:ind w:left="0" w:firstLine="0"/>
        <w:rPr>
          <w:sz w:val="28"/>
          <w:szCs w:val="28"/>
          <w:highlight w:val="white"/>
        </w:rPr>
      </w:pPr>
      <w:r w:rsidRPr="00000000">
        <w:rPr>
          <w:sz w:val="28"/>
          <w:szCs w:val="28"/>
          <w:highlight w:val="white"/>
          <w:rtl w:val="0"/>
        </w:rPr>
        <w:t>The above is the result of training the model. Now we use the trained model to predict the magnitude of future earthquakes and in this case we give a set of data.</w:t>
      </w:r>
    </w:p>
    <w:p w:rsidR="00000000" w:rsidRPr="00000000" w:rsidP="00000000">
      <w:pPr>
        <w:pStyle w:val="normal0"/>
        <w:ind w:left="0" w:firstLine="0"/>
        <w:rPr>
          <w:sz w:val="28"/>
          <w:szCs w:val="28"/>
          <w:highlight w:val="white"/>
        </w:rPr>
      </w:pPr>
    </w:p>
    <w:p w:rsidR="00000000" w:rsidRPr="00000000" w:rsidP="00000000">
      <w:pPr>
        <w:pStyle w:val="normal0"/>
        <w:ind w:left="0" w:firstLine="0"/>
        <w:rPr>
          <w:b/>
          <w:i/>
          <w:sz w:val="34"/>
          <w:szCs w:val="34"/>
          <w:highlight w:val="white"/>
        </w:rPr>
      </w:pPr>
      <w:r w:rsidRPr="00000000">
        <w:rPr>
          <w:b/>
          <w:i/>
          <w:sz w:val="34"/>
          <w:szCs w:val="34"/>
          <w:highlight w:val="white"/>
          <w:rtl w:val="0"/>
        </w:rPr>
        <w:t xml:space="preserve">Now we test the trained model: </w:t>
      </w:r>
    </w:p>
    <w:p w:rsidR="00000000" w:rsidRPr="00000000" w:rsidP="00000000">
      <w:pPr>
        <w:pStyle w:val="normal0"/>
        <w:ind w:left="0" w:firstLine="0"/>
        <w:rPr>
          <w:sz w:val="28"/>
          <w:szCs w:val="28"/>
          <w:highlight w:val="white"/>
        </w:rPr>
      </w:pPr>
    </w:p>
    <w:p w:rsidR="00000000" w:rsidRPr="00000000" w:rsidP="00000000">
      <w:pPr>
        <w:pStyle w:val="normal0"/>
        <w:ind w:left="0" w:firstLine="0"/>
        <w:rPr>
          <w:i/>
          <w:sz w:val="32"/>
          <w:szCs w:val="32"/>
          <w:highlight w:val="white"/>
        </w:rPr>
      </w:pPr>
      <w:r w:rsidRPr="00000000">
        <w:rPr>
          <w:i/>
          <w:sz w:val="32"/>
          <w:szCs w:val="32"/>
          <w:highlight w:val="white"/>
          <w:rtl w:val="0"/>
        </w:rPr>
        <w:t>Latitude = 34.05</w:t>
      </w:r>
    </w:p>
    <w:p w:rsidR="00000000" w:rsidRPr="00000000" w:rsidP="00000000">
      <w:pPr>
        <w:pStyle w:val="normal0"/>
        <w:ind w:left="0" w:firstLine="0"/>
        <w:rPr>
          <w:i/>
          <w:sz w:val="32"/>
          <w:szCs w:val="32"/>
          <w:highlight w:val="white"/>
        </w:rPr>
      </w:pPr>
      <w:r w:rsidRPr="00000000">
        <w:rPr>
          <w:i/>
          <w:sz w:val="32"/>
          <w:szCs w:val="32"/>
          <w:highlight w:val="white"/>
          <w:rtl w:val="0"/>
        </w:rPr>
        <w:t>Longitude = -118.25</w:t>
      </w:r>
    </w:p>
    <w:p w:rsidR="00000000" w:rsidRPr="00000000" w:rsidP="00000000">
      <w:pPr>
        <w:pStyle w:val="normal0"/>
        <w:ind w:left="0" w:firstLine="0"/>
        <w:rPr>
          <w:i/>
          <w:sz w:val="32"/>
          <w:szCs w:val="32"/>
          <w:highlight w:val="white"/>
        </w:rPr>
      </w:pPr>
      <w:r w:rsidRPr="00000000">
        <w:rPr>
          <w:i/>
          <w:sz w:val="32"/>
          <w:szCs w:val="32"/>
          <w:highlight w:val="white"/>
          <w:rtl w:val="0"/>
        </w:rPr>
        <w:t>Depth = 10</w:t>
      </w:r>
    </w:p>
    <w:p w:rsidR="00000000" w:rsidRPr="00000000" w:rsidP="00000000">
      <w:pPr>
        <w:pStyle w:val="normal0"/>
        <w:ind w:left="0" w:firstLine="0"/>
        <w:rPr>
          <w:i/>
          <w:sz w:val="32"/>
          <w:szCs w:val="32"/>
          <w:highlight w:val="white"/>
        </w:rPr>
      </w:pPr>
    </w:p>
    <w:p w:rsidR="00000000" w:rsidRPr="00000000" w:rsidP="00000000">
      <w:pPr>
        <w:pStyle w:val="normal0"/>
        <w:ind w:left="0" w:firstLine="0"/>
        <w:rPr>
          <w:i/>
          <w:sz w:val="32"/>
          <w:szCs w:val="32"/>
          <w:highlight w:val="white"/>
        </w:rPr>
      </w:pPr>
      <w:r w:rsidRPr="00000000">
        <w:rPr>
          <w:i/>
          <w:sz w:val="32"/>
          <w:szCs w:val="32"/>
          <w:highlight w:val="white"/>
          <w:rtl w:val="0"/>
        </w:rPr>
        <w:t>import numpy as np</w:t>
      </w:r>
    </w:p>
    <w:p w:rsidR="00000000" w:rsidRPr="00000000" w:rsidP="00000000">
      <w:pPr>
        <w:pStyle w:val="normal0"/>
        <w:ind w:left="0" w:firstLine="0"/>
        <w:rPr>
          <w:i/>
          <w:sz w:val="32"/>
          <w:szCs w:val="32"/>
          <w:highlight w:val="white"/>
        </w:rPr>
      </w:pPr>
    </w:p>
    <w:p w:rsidR="00000000" w:rsidRPr="00000000" w:rsidP="00000000">
      <w:pPr>
        <w:pStyle w:val="normal0"/>
        <w:ind w:left="0" w:firstLine="0"/>
        <w:rPr>
          <w:i/>
          <w:sz w:val="32"/>
          <w:szCs w:val="32"/>
          <w:highlight w:val="white"/>
        </w:rPr>
      </w:pPr>
      <w:r w:rsidRPr="00000000">
        <w:rPr>
          <w:i/>
          <w:sz w:val="32"/>
          <w:szCs w:val="32"/>
          <w:highlight w:val="white"/>
          <w:rtl w:val="0"/>
        </w:rPr>
        <w:t>new_data = np.array([[Latitude, Longitude, Depth]])</w:t>
      </w:r>
    </w:p>
    <w:p w:rsidR="00000000" w:rsidRPr="00000000" w:rsidP="00000000">
      <w:pPr>
        <w:pStyle w:val="normal0"/>
        <w:ind w:left="0" w:firstLine="0"/>
        <w:rPr>
          <w:i/>
          <w:sz w:val="32"/>
          <w:szCs w:val="32"/>
          <w:highlight w:val="white"/>
        </w:rPr>
      </w:pPr>
    </w:p>
    <w:p w:rsidR="00000000" w:rsidRPr="00000000" w:rsidP="00000000">
      <w:pPr>
        <w:pStyle w:val="normal0"/>
        <w:ind w:left="0" w:firstLine="0"/>
        <w:rPr>
          <w:i/>
          <w:sz w:val="32"/>
          <w:szCs w:val="32"/>
          <w:highlight w:val="white"/>
        </w:rPr>
      </w:pPr>
      <w:r w:rsidRPr="00000000">
        <w:rPr>
          <w:i/>
          <w:sz w:val="32"/>
          <w:szCs w:val="32"/>
          <w:highlight w:val="white"/>
          <w:rtl w:val="0"/>
        </w:rPr>
        <w:t>predicted_mag = model.predict(new_data)</w:t>
      </w:r>
    </w:p>
    <w:p w:rsidR="00000000" w:rsidRPr="00000000" w:rsidP="00000000">
      <w:pPr>
        <w:pStyle w:val="normal0"/>
        <w:ind w:left="0" w:firstLine="0"/>
        <w:rPr>
          <w:i/>
          <w:sz w:val="32"/>
          <w:szCs w:val="32"/>
          <w:highlight w:val="white"/>
        </w:rPr>
      </w:pPr>
    </w:p>
    <w:p w:rsidR="00000000" w:rsidRPr="00000000" w:rsidP="00000000">
      <w:pPr>
        <w:pStyle w:val="normal0"/>
        <w:ind w:left="0" w:firstLine="0"/>
        <w:rPr>
          <w:i/>
          <w:sz w:val="32"/>
          <w:szCs w:val="32"/>
          <w:highlight w:val="white"/>
        </w:rPr>
      </w:pPr>
      <w:r w:rsidRPr="00000000">
        <w:rPr>
          <w:i/>
          <w:sz w:val="32"/>
          <w:szCs w:val="32"/>
          <w:highlight w:val="white"/>
          <w:rtl w:val="0"/>
        </w:rPr>
        <w:t>print("The predicted magnitude of the earthquake using the Random Forest model is: ", predicted_mag[0])</w:t>
      </w:r>
    </w:p>
    <w:p w:rsidR="00000000" w:rsidRPr="00000000" w:rsidP="00000000">
      <w:pPr>
        <w:pStyle w:val="normal0"/>
        <w:ind w:left="0" w:firstLine="0"/>
        <w:rPr>
          <w:sz w:val="28"/>
          <w:szCs w:val="28"/>
          <w:highlight w:val="white"/>
        </w:rPr>
      </w:pPr>
    </w:p>
    <w:p w:rsidR="00000000" w:rsidRPr="00000000" w:rsidP="00000000">
      <w:pPr>
        <w:pStyle w:val="normal0"/>
        <w:ind w:left="0" w:firstLine="0"/>
        <w:rPr>
          <w:sz w:val="28"/>
          <w:szCs w:val="28"/>
          <w:highlight w:val="white"/>
        </w:rPr>
      </w:pPr>
    </w:p>
    <w:p w:rsidR="00000000" w:rsidRPr="00000000" w:rsidP="00000000">
      <w:pPr>
        <w:pStyle w:val="normal0"/>
        <w:ind w:left="0" w:firstLine="0"/>
        <w:rPr>
          <w:sz w:val="28"/>
          <w:szCs w:val="28"/>
          <w:highlight w:val="white"/>
        </w:rPr>
      </w:pPr>
    </w:p>
    <w:p w:rsidR="00000000" w:rsidRPr="00000000" w:rsidP="00000000">
      <w:pPr>
        <w:pStyle w:val="normal0"/>
        <w:ind w:left="0" w:firstLine="0"/>
        <w:rPr>
          <w:b/>
          <w:sz w:val="32"/>
          <w:szCs w:val="32"/>
          <w:highlight w:val="white"/>
        </w:rPr>
      </w:pPr>
      <w:r w:rsidRPr="00000000">
        <w:rPr>
          <w:b/>
          <w:sz w:val="32"/>
          <w:szCs w:val="32"/>
          <w:highlight w:val="white"/>
          <w:rtl w:val="0"/>
        </w:rPr>
        <w:t>Output :</w:t>
      </w:r>
    </w:p>
    <w:p w:rsidR="00000000" w:rsidRPr="00000000" w:rsidP="00000000">
      <w:pPr>
        <w:pStyle w:val="normal0"/>
        <w:ind w:left="0" w:firstLine="0"/>
        <w:rPr>
          <w:b/>
          <w:sz w:val="32"/>
          <w:szCs w:val="32"/>
          <w:highlight w:val="white"/>
        </w:rPr>
      </w:pPr>
    </w:p>
    <w:p w:rsidR="00000000" w:rsidRPr="00000000" w:rsidP="00000000">
      <w:pPr>
        <w:pStyle w:val="normal0"/>
        <w:ind w:left="0" w:firstLine="0"/>
        <w:rPr>
          <w:b/>
          <w:sz w:val="32"/>
          <w:szCs w:val="32"/>
          <w:highlight w:val="white"/>
        </w:rPr>
      </w:pPr>
      <w:r w:rsidRPr="00000000">
        <w:rPr>
          <w:b/>
          <w:sz w:val="32"/>
          <w:szCs w:val="32"/>
          <w:highlight w:val="white"/>
        </w:rPr>
        <w:drawing>
          <wp:inline distT="114300" distB="114300" distL="114300" distR="114300">
            <wp:extent cx="6076950" cy="398820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xmlns:r="http://schemas.openxmlformats.org/officeDocument/2006/relationships" r:embed="rId27"/>
                    <a:stretch>
                      <a:fillRect/>
                    </a:stretch>
                  </pic:blipFill>
                  <pic:spPr>
                    <a:xfrm>
                      <a:off x="0" y="0"/>
                      <a:ext cx="6076950" cy="3988203"/>
                    </a:xfrm>
                    <a:prstGeom prst="rect">
                      <a:avLst/>
                    </a:prstGeom>
                  </pic:spPr>
                </pic:pic>
              </a:graphicData>
            </a:graphic>
          </wp:inline>
        </w:drawing>
      </w:r>
    </w:p>
    <w:p w:rsidR="00000000" w:rsidRPr="00000000" w:rsidP="00000000">
      <w:pPr>
        <w:pStyle w:val="normal0"/>
        <w:ind w:left="0" w:firstLine="0"/>
        <w:rPr>
          <w:b/>
          <w:sz w:val="32"/>
          <w:szCs w:val="32"/>
          <w:highlight w:val="white"/>
        </w:rPr>
      </w:pPr>
    </w:p>
    <w:p w:rsidR="00000000" w:rsidRPr="00000000" w:rsidP="00000000">
      <w:pPr>
        <w:pStyle w:val="normal0"/>
        <w:ind w:left="0" w:firstLine="0"/>
        <w:rPr>
          <w:sz w:val="32"/>
          <w:szCs w:val="32"/>
          <w:highlight w:val="white"/>
        </w:rPr>
      </w:pPr>
      <w:r w:rsidRPr="00000000">
        <w:rPr>
          <w:sz w:val="32"/>
          <w:szCs w:val="32"/>
          <w:highlight w:val="white"/>
          <w:rtl w:val="0"/>
        </w:rPr>
        <w:t xml:space="preserve">For the above code, we install Keras and tensorflow with the help of command prompt. </w:t>
      </w:r>
    </w:p>
    <w:p w:rsidR="00000000" w:rsidRPr="00000000" w:rsidP="00000000">
      <w:pPr>
        <w:pStyle w:val="normal0"/>
        <w:ind w:left="0" w:firstLine="0"/>
        <w:rPr>
          <w:sz w:val="32"/>
          <w:szCs w:val="32"/>
          <w:highlight w:val="white"/>
        </w:rPr>
      </w:pPr>
      <w:r w:rsidRPr="00000000">
        <w:rPr>
          <w:sz w:val="32"/>
          <w:szCs w:val="32"/>
          <w:highlight w:val="white"/>
          <w:rtl w:val="0"/>
        </w:rPr>
        <w:t>We also include the following code also before the line where we use the predicted_mag var to store the model.predict(new_data)</w:t>
      </w:r>
    </w:p>
    <w:p w:rsidR="00000000" w:rsidRPr="00000000" w:rsidP="00000000">
      <w:pPr>
        <w:pStyle w:val="normal0"/>
      </w:pPr>
    </w:p>
    <w:p w:rsidR="00000000" w:rsidRPr="00000000" w:rsidP="00000000">
      <w:pPr>
        <w:pStyle w:val="normal0"/>
      </w:pPr>
    </w:p>
    <w:p w:rsidR="00000000" w:rsidRPr="00000000" w:rsidP="00000000">
      <w:pPr>
        <w:pStyle w:val="normal0"/>
        <w:rPr>
          <w:sz w:val="28"/>
          <w:szCs w:val="28"/>
        </w:rPr>
      </w:pPr>
      <w:r w:rsidRPr="00000000">
        <w:rPr>
          <w:sz w:val="28"/>
          <w:szCs w:val="28"/>
          <w:rtl w:val="0"/>
        </w:rPr>
        <w:t>from keras.models import Sequential</w:t>
      </w:r>
    </w:p>
    <w:p w:rsidR="00000000" w:rsidRPr="00000000" w:rsidP="00000000">
      <w:pPr>
        <w:pStyle w:val="normal0"/>
        <w:rPr>
          <w:sz w:val="28"/>
          <w:szCs w:val="28"/>
        </w:rPr>
      </w:pPr>
      <w:r w:rsidRPr="00000000">
        <w:rPr>
          <w:sz w:val="28"/>
          <w:szCs w:val="28"/>
          <w:rtl w:val="0"/>
        </w:rPr>
        <w:t>from keras.layers import Dense</w:t>
      </w:r>
    </w:p>
    <w:p w:rsidR="00000000" w:rsidRPr="00000000" w:rsidP="00000000">
      <w:pPr>
        <w:pStyle w:val="normal0"/>
        <w:rPr>
          <w:sz w:val="28"/>
          <w:szCs w:val="28"/>
        </w:rPr>
      </w:pPr>
    </w:p>
    <w:p w:rsidR="00000000" w:rsidRPr="00000000" w:rsidP="00000000">
      <w:pPr>
        <w:pStyle w:val="normal0"/>
        <w:rPr>
          <w:sz w:val="28"/>
          <w:szCs w:val="28"/>
        </w:rPr>
      </w:pPr>
      <w:r w:rsidRPr="00000000">
        <w:rPr>
          <w:sz w:val="28"/>
          <w:szCs w:val="28"/>
          <w:rtl w:val="0"/>
        </w:rPr>
        <w:t>def create_model(neurons, activation, optimizer, loss):</w:t>
      </w:r>
    </w:p>
    <w:p w:rsidR="00000000" w:rsidRPr="00000000" w:rsidP="00000000">
      <w:pPr>
        <w:pStyle w:val="normal0"/>
        <w:rPr>
          <w:sz w:val="28"/>
          <w:szCs w:val="28"/>
        </w:rPr>
      </w:pPr>
      <w:r w:rsidRPr="00000000">
        <w:rPr>
          <w:sz w:val="28"/>
          <w:szCs w:val="28"/>
          <w:rtl w:val="0"/>
        </w:rPr>
        <w:t xml:space="preserve">    model = Sequential()</w:t>
      </w:r>
    </w:p>
    <w:p w:rsidR="00000000" w:rsidRPr="00000000" w:rsidP="00000000">
      <w:pPr>
        <w:pStyle w:val="normal0"/>
        <w:rPr>
          <w:sz w:val="28"/>
          <w:szCs w:val="28"/>
        </w:rPr>
      </w:pPr>
      <w:r w:rsidRPr="00000000">
        <w:rPr>
          <w:sz w:val="28"/>
          <w:szCs w:val="28"/>
          <w:rtl w:val="0"/>
        </w:rPr>
        <w:t xml:space="preserve">    model.add(Dense(neurons, activation=activation, input_shape=(3,)))</w:t>
      </w:r>
    </w:p>
    <w:p w:rsidR="00000000" w:rsidRPr="00000000" w:rsidP="00000000">
      <w:pPr>
        <w:pStyle w:val="normal0"/>
        <w:rPr>
          <w:sz w:val="28"/>
          <w:szCs w:val="28"/>
        </w:rPr>
      </w:pPr>
      <w:r w:rsidRPr="00000000">
        <w:rPr>
          <w:sz w:val="28"/>
          <w:szCs w:val="28"/>
          <w:rtl w:val="0"/>
        </w:rPr>
        <w:t xml:space="preserve">    model.add(Dense(neurons, activation=activation))</w:t>
      </w:r>
    </w:p>
    <w:p w:rsidR="00000000" w:rsidRPr="00000000" w:rsidP="00000000">
      <w:pPr>
        <w:pStyle w:val="normal0"/>
        <w:rPr>
          <w:sz w:val="28"/>
          <w:szCs w:val="28"/>
        </w:rPr>
      </w:pPr>
      <w:r w:rsidRPr="00000000">
        <w:rPr>
          <w:sz w:val="28"/>
          <w:szCs w:val="28"/>
          <w:rtl w:val="0"/>
        </w:rPr>
        <w:t xml:space="preserve">    model.add(Dense(2, activation='softmax'))</w:t>
      </w:r>
    </w:p>
    <w:p w:rsidR="00000000" w:rsidRPr="00000000" w:rsidP="00000000">
      <w:pPr>
        <w:pStyle w:val="normal0"/>
        <w:rPr>
          <w:sz w:val="28"/>
          <w:szCs w:val="28"/>
        </w:rPr>
      </w:pPr>
      <w:r w:rsidRPr="00000000">
        <w:rPr>
          <w:sz w:val="28"/>
          <w:szCs w:val="28"/>
          <w:rtl w:val="0"/>
        </w:rPr>
        <w:t xml:space="preserve">    </w:t>
      </w:r>
    </w:p>
    <w:p w:rsidR="00000000" w:rsidRPr="00000000" w:rsidP="00000000">
      <w:pPr>
        <w:pStyle w:val="normal0"/>
        <w:rPr>
          <w:sz w:val="28"/>
          <w:szCs w:val="28"/>
        </w:rPr>
      </w:pPr>
      <w:r w:rsidRPr="00000000">
        <w:rPr>
          <w:sz w:val="28"/>
          <w:szCs w:val="28"/>
          <w:rtl w:val="0"/>
        </w:rPr>
        <w:t xml:space="preserve">    model.compile(optimizer=optimizer, loss=loss, metrics=['accuracy'])</w:t>
      </w:r>
    </w:p>
    <w:p w:rsidR="00000000" w:rsidRPr="00000000" w:rsidP="00000000">
      <w:pPr>
        <w:pStyle w:val="normal0"/>
        <w:rPr>
          <w:sz w:val="28"/>
          <w:szCs w:val="28"/>
        </w:rPr>
      </w:pPr>
      <w:r w:rsidRPr="00000000">
        <w:rPr>
          <w:sz w:val="28"/>
          <w:szCs w:val="28"/>
          <w:rtl w:val="0"/>
        </w:rPr>
        <w:t xml:space="preserve">    </w:t>
      </w:r>
    </w:p>
    <w:p w:rsidR="00000000" w:rsidRPr="00000000" w:rsidP="00000000">
      <w:pPr>
        <w:pStyle w:val="normal0"/>
        <w:rPr>
          <w:sz w:val="28"/>
          <w:szCs w:val="28"/>
        </w:rPr>
      </w:pPr>
      <w:r w:rsidRPr="00000000">
        <w:rPr>
          <w:sz w:val="28"/>
          <w:szCs w:val="28"/>
          <w:rtl w:val="0"/>
        </w:rPr>
        <w:t xml:space="preserve">    return model</w:t>
      </w:r>
    </w:p>
    <w:p w:rsidR="00000000" w:rsidRPr="00000000" w:rsidP="00000000">
      <w:pPr>
        <w:pStyle w:val="normal0"/>
        <w:ind w:left="0" w:firstLine="0"/>
        <w:rPr>
          <w:sz w:val="32"/>
          <w:szCs w:val="32"/>
          <w:highlight w:val="white"/>
        </w:rPr>
      </w:pPr>
    </w:p>
    <w:p w:rsidR="00000000" w:rsidRPr="00000000" w:rsidP="00000000">
      <w:pPr>
        <w:pStyle w:val="normal0"/>
        <w:ind w:left="0" w:firstLine="0"/>
        <w:rPr>
          <w:b/>
          <w:sz w:val="32"/>
          <w:szCs w:val="32"/>
          <w:highlight w:val="white"/>
        </w:rPr>
      </w:pPr>
    </w:p>
    <w:p w:rsidR="00000000" w:rsidRPr="00000000" w:rsidP="00000000">
      <w:pPr>
        <w:pStyle w:val="normal0"/>
        <w:ind w:left="0" w:firstLine="0"/>
        <w:rPr>
          <w:b/>
          <w:sz w:val="42"/>
          <w:szCs w:val="42"/>
          <w:highlight w:val="white"/>
        </w:rPr>
      </w:pPr>
      <w:r w:rsidRPr="00000000">
        <w:rPr>
          <w:b/>
          <w:sz w:val="42"/>
          <w:szCs w:val="42"/>
          <w:highlight w:val="white"/>
          <w:rtl w:val="0"/>
        </w:rPr>
        <w:t>Conclusion:</w:t>
      </w:r>
    </w:p>
    <w:p w:rsidR="00000000" w:rsidRPr="00000000" w:rsidP="00000000">
      <w:pPr>
        <w:pStyle w:val="normal0"/>
        <w:ind w:left="0" w:firstLine="0"/>
        <w:rPr>
          <w:b/>
          <w:sz w:val="42"/>
          <w:szCs w:val="42"/>
          <w:highlight w:val="white"/>
        </w:rPr>
      </w:pPr>
    </w:p>
    <w:p w:rsidR="00000000" w:rsidRPr="00000000" w:rsidP="00000000">
      <w:pPr>
        <w:pStyle w:val="Heading4"/>
        <w:keepNext w:val="0"/>
        <w:keepLines w:val="0"/>
        <w:spacing w:before="0" w:after="40" w:line="335" w:lineRule="auto"/>
        <w:rPr>
          <w:color w:val="000000"/>
          <w:sz w:val="28"/>
          <w:szCs w:val="28"/>
          <w:highlight w:val="white"/>
        </w:rPr>
      </w:pPr>
      <w:bookmarkStart w:id="2" w:name="_466ayb8bp5o5" w:colFirst="0" w:colLast="0"/>
      <w:bookmarkEnd w:id="2"/>
      <w:r w:rsidRPr="00000000">
        <w:rPr>
          <w:color w:val="000000"/>
          <w:sz w:val="28"/>
          <w:szCs w:val="28"/>
          <w:highlight w:val="white"/>
          <w:rtl w:val="0"/>
        </w:rPr>
        <w:t>The predicted magnitude of the earthquake using the Random Forest model is 1.378900715905184. This means that given the input features of the model, the model predicted the magnitude of the earthquake to be 1.3789. However, it is important to keep in mind that this is just a prediction and there may be various other factors that could influence the actual magnitude of an earthquake.</w:t>
      </w:r>
    </w:p>
    <w:p w:rsidR="00000000" w:rsidRPr="00000000" w:rsidP="00000000">
      <w:pPr>
        <w:pStyle w:val="normal0"/>
        <w:ind w:left="0" w:firstLine="0"/>
        <w:rPr>
          <w:b/>
          <w:sz w:val="32"/>
          <w:szCs w:val="32"/>
          <w:highlight w:val="white"/>
        </w:rPr>
      </w:pPr>
    </w:p>
    <w:sectPr>
      <w:pgSz w:w="11909" w:h="16834" w:orient="portrait"/>
      <w:pgMar w:top="1440" w:right="1440" w:bottom="1440" w:left="1440" w:header="720" w:footer="720"/>
      <w:pgNumType w:start="1"/>
      <w:cols w:space="720"/>
    </w:sectPr>
  </w:body>
</w:document>
</file>

<file path=word/fontTable.xml><?xml version="1.0" encoding="utf-8"?>
<w:fonts xmlns:r="http://schemas.openxmlformats.org/officeDocument/2006/relationships" xmlns:w="http://schemas.openxmlformats.org/wordprocessingml/2006/main">
  <w:font w:name="Arial">
    <w:charset w:val="00"/>
    <w:family w:val="auto"/>
    <w:pitch w:val="default"/>
    <w:sig w:usb0="00000000" w:usb1="00000000" w:usb2="00000000" w:usb3="00000000" w:csb0="00000001" w:csb1="00000000"/>
  </w:font>
  <w:font w:name="Lexend Medium">
    <w:charset w:val="00"/>
    <w:family w:val="auto"/>
    <w:pitch w:val="default"/>
    <w:sig w:usb0="00000000" w:usb1="00000000" w:usb2="00000000" w:usb3="00000000" w:csb0="00000001" w:csb1="00000000"/>
  </w:font>
  <w:font w:name="Roboto">
    <w:charset w:val="00"/>
    <w:family w:val="auto"/>
    <w:pitch w:val="default"/>
  </w:font>
  <w:font w:name="Lexend">
    <w:charset w:val="00"/>
    <w:family w:val="auto"/>
    <w:pitch w:val="default"/>
  </w:font>
  <w:font w:name="Roboto Mono">
    <w:charset w:val="00"/>
    <w:family w:val="auto"/>
    <w:pitch w:val="default"/>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bidi w:val="0"/>
      <w:spacing w:before="0" w:after="0" w:line="379" w:lineRule="exact"/>
      <w:ind w:left="0" w:right="-200" w:firstLine="0"/>
      <w:jc w:val="both"/>
      <w:rPr>
        <w:rFonts w:ascii="Arial" w:eastAsia="Arial" w:hAnsi="Arial" w:cs="Arial"/>
        <w:sz w:val="34"/>
        <w:szCs w:val="34"/>
      </w:rPr>
    </w:pPr>
    <w:r>
      <w:rPr>
        <w:rFonts w:ascii="Arial" w:eastAsia="Arial" w:hAnsi="Arial" w:cs="Arial"/>
        <w:b w:val="0"/>
        <w:bCs w:val="0"/>
        <w:i w:val="0"/>
        <w:iCs w:val="0"/>
        <w:strike w:val="0"/>
        <w:color w:val="000000"/>
        <w:spacing w:val="0"/>
        <w:sz w:val="34"/>
        <w:szCs w:val="34"/>
        <w:u w:val="none"/>
        <w:rtl w:val="0"/>
      </w:rPr>
      <w:t>plt.show()</w:t>
    </w:r>
  </w:p>
  <w:p>
    <w:pPr>
      <w:bidi w:val="0"/>
      <w:spacing w:before="1" w:after="0" w:line="1057" w:lineRule="exact"/>
      <w:ind w:left="0" w:right="7437" w:firstLine="0"/>
      <w:jc w:val="left"/>
      <w:rPr>
        <w:rFonts w:ascii="Arial" w:eastAsia="Arial" w:hAnsi="Arial" w:cs="Arial"/>
        <w:sz w:val="40"/>
        <w:szCs w:val="40"/>
      </w:rPr>
    </w:pPr>
    <w:r>
      <w:rPr>
        <w:rFonts w:ascii="Arial" w:eastAsia="Arial" w:hAnsi="Arial" w:cs="Arial"/>
        <w:b w:val="0"/>
        <w:bCs w:val="0"/>
        <w:i w:val="0"/>
        <w:iCs w:val="0"/>
        <w:strike w:val="0"/>
        <w:color w:val="000000"/>
        <w:spacing w:val="0"/>
        <w:sz w:val="40"/>
        <w:szCs w:val="40"/>
        <w:u w:val="none"/>
        <w:rtl w:val="0"/>
      </w:rPr>
      <w:t>/* end */ Output: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bidi w:val="0"/>
      <w:spacing w:before="0" w:after="0"/>
      <w:ind w:left="0" w:right="-1620" w:firstLine="0"/>
      <w:jc w:val="both"/>
      <w:rPr>
        <w:rFonts w:ascii="Arial" w:eastAsia="Arial" w:hAnsi="Arial" w:cs="Arial"/>
        <w:sz w:val="0"/>
        <w:szCs w:val="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tabs>
          <w:tab w:val="num" w:pos="720"/>
        </w:tabs>
        <w:ind w:left="720" w:hanging="360"/>
      </w:pPr>
      <w:rPr>
        <w:rFonts w:ascii="Arial" w:eastAsia="Arial" w:hAnsi="Arial" w:cs="Arial"/>
        <w:b w:val="0"/>
        <w:bCs w:val="0"/>
        <w:i w:val="0"/>
        <w:iCs w:val="0"/>
        <w:sz w:val="2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
    <w:nsid w:val="00000002"/>
    <w:multiLevelType w:val="multilevel"/>
    <w:tmpl w:val="00000002"/>
    <w:lvl w:ilvl="0">
      <w:start w:val="3"/>
      <w:numFmt w:val="decimal"/>
      <w:lvlText w:val="%1."/>
      <w:lvlJc w:val="left"/>
      <w:pPr>
        <w:tabs>
          <w:tab w:val="num" w:pos="720"/>
        </w:tabs>
        <w:ind w:left="720" w:hanging="360"/>
      </w:pPr>
      <w:rPr>
        <w:rFonts w:ascii="Arial" w:eastAsia="Arial" w:hAnsi="Arial" w:cs="Arial"/>
        <w:b w:val="0"/>
        <w:bCs w:val="0"/>
        <w:i w:val="0"/>
        <w:iCs w:val="0"/>
        <w:sz w:val="2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
    <w:nsid w:val="00000003"/>
    <w:multiLevelType w:val="hybridMultilevel"/>
    <w:tmpl w:val="00000003"/>
    <w:lvl w:ilvl="0">
      <w:start w:val="1"/>
      <w:numFmt w:val="bullet"/>
      <w:lvlText w:val="*"/>
      <w:lvlJc w:val="left"/>
      <w:pPr>
        <w:tabs>
          <w:tab w:val="num" w:pos="886"/>
        </w:tabs>
        <w:ind w:left="886" w:hanging="186"/>
      </w:pPr>
      <w:rPr>
        <w:rFonts w:ascii="Arial" w:eastAsia="Arial" w:hAnsi="Arial" w:cs="Arial"/>
        <w:b w:val="0"/>
        <w:bCs w:val="0"/>
        <w:i w:val="0"/>
        <w:iCs w:val="0"/>
        <w:sz w:val="28"/>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
    <w:nsid w:val="00000004"/>
    <w:multiLevelType w:val="hybridMultilevel"/>
    <w:tmpl w:val="00000004"/>
    <w:lvl w:ilvl="0">
      <w:start w:val="1"/>
      <w:numFmt w:val="bullet"/>
      <w:lvlText w:val="*"/>
      <w:lvlJc w:val="left"/>
      <w:pPr>
        <w:tabs>
          <w:tab w:val="num" w:pos="886"/>
        </w:tabs>
        <w:ind w:left="886" w:hanging="186"/>
      </w:pPr>
      <w:rPr>
        <w:rFonts w:ascii="Arial" w:eastAsia="Arial" w:hAnsi="Arial" w:cs="Arial"/>
        <w:b w:val="0"/>
        <w:bCs w:val="0"/>
        <w:i w:val="0"/>
        <w:iCs w:val="0"/>
        <w:sz w:val="28"/>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4">
    <w:nsid w:val="00000005"/>
    <w:multiLevelType w:val="hybridMultilevel"/>
    <w:tmpl w:val="00000005"/>
    <w:lvl w:ilvl="0">
      <w:start w:val="1"/>
      <w:numFmt w:val="bullet"/>
      <w:lvlText w:val="*"/>
      <w:lvlJc w:val="left"/>
      <w:pPr>
        <w:tabs>
          <w:tab w:val="num" w:pos="886"/>
        </w:tabs>
        <w:ind w:left="886" w:hanging="186"/>
      </w:pPr>
      <w:rPr>
        <w:rFonts w:ascii="Arial" w:eastAsia="Arial" w:hAnsi="Arial" w:cs="Arial"/>
        <w:b w:val="0"/>
        <w:bCs w:val="0"/>
        <w:i w:val="0"/>
        <w:iCs w:val="0"/>
        <w:sz w:val="28"/>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5">
    <w:nsid w:val="00000006"/>
    <w:multiLevelType w:val="hybridMultilevel"/>
    <w:tmpl w:val="00000006"/>
    <w:lvl w:ilvl="0">
      <w:start w:val="1"/>
      <w:numFmt w:val="bullet"/>
      <w:lvlText w:val="*"/>
      <w:lvlJc w:val="left"/>
      <w:pPr>
        <w:tabs>
          <w:tab w:val="num" w:pos="809"/>
        </w:tabs>
        <w:ind w:left="809" w:hanging="187"/>
      </w:pPr>
      <w:rPr>
        <w:rFonts w:ascii="Arial" w:eastAsia="Arial" w:hAnsi="Arial" w:cs="Arial"/>
        <w:b w:val="0"/>
        <w:bCs w:val="0"/>
        <w:i w:val="0"/>
        <w:iCs w:val="0"/>
        <w:sz w:val="28"/>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6">
    <w:nsid w:val="00000007"/>
    <w:multiLevelType w:val="hybridMultilevel"/>
    <w:tmpl w:val="00000007"/>
    <w:lvl w:ilvl="0">
      <w:start w:val="1"/>
      <w:numFmt w:val="bullet"/>
      <w:lvlText w:val="*"/>
      <w:lvlJc w:val="left"/>
      <w:pPr>
        <w:tabs>
          <w:tab w:val="num" w:pos="809"/>
        </w:tabs>
        <w:ind w:left="809" w:hanging="187"/>
      </w:pPr>
      <w:rPr>
        <w:rFonts w:ascii="Arial" w:eastAsia="Arial" w:hAnsi="Arial" w:cs="Arial"/>
        <w:b w:val="0"/>
        <w:bCs w:val="0"/>
        <w:i w:val="0"/>
        <w:iCs w:val="0"/>
        <w:sz w:val="28"/>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7">
    <w:nsid w:val="00000008"/>
    <w:multiLevelType w:val="multilevel"/>
    <w:tmpl w:val="00000008"/>
    <w:lvl w:ilvl="0">
      <w:start w:val="1"/>
      <w:numFmt w:val="decimal"/>
      <w:lvlText w:val="%1."/>
      <w:lvlJc w:val="left"/>
      <w:pPr>
        <w:tabs>
          <w:tab w:val="num" w:pos="544"/>
        </w:tabs>
        <w:ind w:left="544" w:hanging="311"/>
      </w:pPr>
      <w:rPr>
        <w:rFonts w:ascii="Arial" w:eastAsia="Arial" w:hAnsi="Arial" w:cs="Arial"/>
        <w:b w:val="0"/>
        <w:bCs w:val="0"/>
        <w:i w:val="0"/>
        <w:iCs w:val="0"/>
        <w:sz w:val="2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
    <w:nsid w:val="00000009"/>
    <w:multiLevelType w:val="hybridMultilevel"/>
    <w:tmpl w:val="00000009"/>
    <w:lvl w:ilvl="0">
      <w:start w:val="1"/>
      <w:numFmt w:val="bullet"/>
      <w:lvlText w:val="#"/>
      <w:lvlJc w:val="left"/>
      <w:pPr>
        <w:tabs>
          <w:tab w:val="num" w:pos="233"/>
        </w:tabs>
        <w:ind w:left="233" w:hanging="233"/>
      </w:pPr>
      <w:rPr>
        <w:rFonts w:ascii="Arial" w:eastAsia="Arial" w:hAnsi="Arial" w:cs="Arial"/>
        <w:b w:val="0"/>
        <w:bCs w:val="0"/>
        <w:i w:val="0"/>
        <w:iCs w:val="0"/>
        <w:sz w:val="28"/>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9">
    <w:nsid w:val="0000000A"/>
    <w:multiLevelType w:val="hybridMultilevel"/>
    <w:tmpl w:val="0000000A"/>
    <w:lvl w:ilvl="0">
      <w:start w:val="1"/>
      <w:numFmt w:val="bullet"/>
      <w:lvlText w:val="●"/>
      <w:lvlJc w:val="left"/>
      <w:pPr>
        <w:tabs>
          <w:tab w:val="num" w:pos="720"/>
        </w:tabs>
        <w:ind w:left="720" w:hanging="360"/>
      </w:pPr>
      <w:rPr>
        <w:rFonts w:ascii="Arial" w:eastAsia="Arial" w:hAnsi="Arial" w:cs="Arial"/>
        <w:b w:val="0"/>
        <w:bCs w:val="0"/>
        <w:i w:val="0"/>
        <w:iCs w:val="0"/>
        <w:sz w:val="36"/>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0">
    <w:nsid w:val="28778EB2"/>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47566786"/>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6B98E29E"/>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6E5FBDFF"/>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71223704"/>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3"/>
  </w:num>
  <w:num w:numId="10">
    <w:abstractNumId w:val="12"/>
  </w:num>
  <w:num w:numId="11">
    <w:abstractNumId w:val="8"/>
  </w:num>
  <w:num w:numId="12">
    <w:abstractNumId w:val="9"/>
  </w:num>
  <w:num w:numId="13">
    <w:abstractNumId w:val="10"/>
  </w:num>
  <w:num w:numId="14">
    <w:abstractNumId w:val="14"/>
  </w:num>
  <w:num w:numId="1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defaultTabStop w:val="720"/>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rPr>
      <w:sz w:val="24"/>
      <w:szCs w:val="24"/>
    </w:rPr>
  </w:style>
  <w:style w:type="paragraph" w:styleId="Heading4">
    <w:name w:val="heading 4"/>
    <w:basedOn w:val="normal0"/>
    <w:next w:val="normal0"/>
    <w:pPr>
      <w:keepNext/>
      <w:keepLines/>
      <w:spacing w:before="280" w:after="80"/>
      <w:outlineLvl w:val="3"/>
    </w:pPr>
    <w:rPr>
      <w:color w:val="666666"/>
      <w:sz w:val="24"/>
      <w:szCs w:val="24"/>
    </w:rPr>
  </w:style>
  <w:style w:type="character" w:default="1" w:styleId="DefaultParagraphFont">
    <w:name w:val="Default Paragraph Font"/>
    <w:semiHidden/>
  </w:style>
  <w:style w:type="paragraph" w:customStyle="1" w:styleId="normal0">
    <w:name w:val="normal"/>
    <w:pPr>
      <w:spacing w:line="276" w:lineRule="auto"/>
    </w:pPr>
    <w:rPr>
      <w:rFonts w:ascii="Arial" w:eastAsia="Arial" w:hAnsi="Arial" w:cs="Arial"/>
      <w:sz w:val="22"/>
      <w:szCs w:val="22"/>
      <w:lang w:val=""/>
    </w:rPr>
  </w:style>
  <w:style w:type="paragraph" w:styleId="Title">
    <w:name w:val="Title"/>
    <w:basedOn w:val="normal0"/>
    <w:next w:val="normal0"/>
    <w:pPr>
      <w:keepNext/>
      <w:keepLines/>
      <w:spacing w:after="60"/>
    </w:pPr>
    <w:rPr>
      <w:sz w:val="52"/>
      <w:szCs w:val="52"/>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jpeg" /><Relationship Id="rId11" Type="http://schemas.openxmlformats.org/officeDocument/2006/relationships/image" Target="media/image8.jpeg" /><Relationship Id="rId12" Type="http://schemas.openxmlformats.org/officeDocument/2006/relationships/image" Target="media/image9.jpeg" /><Relationship Id="rId13" Type="http://schemas.openxmlformats.org/officeDocument/2006/relationships/image" Target="media/image10.jpeg" /><Relationship Id="rId14" Type="http://schemas.openxmlformats.org/officeDocument/2006/relationships/image" Target="media/image11.jpeg" /><Relationship Id="rId15" Type="http://schemas.openxmlformats.org/officeDocument/2006/relationships/image" Target="media/image12.jpeg" /><Relationship Id="rId16" Type="http://schemas.openxmlformats.org/officeDocument/2006/relationships/image" Target="media/image13.jpeg" /><Relationship Id="rId17" Type="http://schemas.openxmlformats.org/officeDocument/2006/relationships/image" Target="media/image14.jpeg" /><Relationship Id="rId18" Type="http://schemas.openxmlformats.org/officeDocument/2006/relationships/image" Target="media/image15.jpeg" /><Relationship Id="rId19" Type="http://schemas.openxmlformats.org/officeDocument/2006/relationships/image" Target="media/image16.jpeg" /><Relationship Id="rId2" Type="http://schemas.openxmlformats.org/officeDocument/2006/relationships/webSettings" Target="webSettings.xml" /><Relationship Id="rId20" Type="http://schemas.openxmlformats.org/officeDocument/2006/relationships/image" Target="media/image17.jpeg" /><Relationship Id="rId21" Type="http://schemas.openxmlformats.org/officeDocument/2006/relationships/header" Target="header1.xml" /><Relationship Id="rId22" Type="http://schemas.openxmlformats.org/officeDocument/2006/relationships/image" Target="media/image18.jpeg" /><Relationship Id="rId23" Type="http://schemas.openxmlformats.org/officeDocument/2006/relationships/header" Target="header2.xml"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theme" Target="theme/theme1.xml" /><Relationship Id="rId29" Type="http://schemas.openxmlformats.org/officeDocument/2006/relationships/numbering" Target="numbering.xml" /><Relationship Id="rId3" Type="http://schemas.openxmlformats.org/officeDocument/2006/relationships/fontTable" Target="fontTable.xml" /><Relationship Id="rId30" Type="http://schemas.openxmlformats.org/officeDocument/2006/relationships/styles" Target="styles.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jpeg" /><Relationship Id="rId7" Type="http://schemas.openxmlformats.org/officeDocument/2006/relationships/image" Target="media/image4.jpeg" /><Relationship Id="rId8" Type="http://schemas.openxmlformats.org/officeDocument/2006/relationships/image" Target="media/image5.jpeg" /><Relationship Id="rId9" Type="http://schemas.openxmlformats.org/officeDocument/2006/relationships/image" Target="media/image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otalTime>0</TotalTime>
  <Pages>4</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dc:title>
  <cp:revision>0</cp:revision>
</cp:coreProperties>
</file>